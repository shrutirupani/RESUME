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B78F8" w14:textId="77777777" w:rsidR="00324980" w:rsidRDefault="00324980">
      <w:pPr>
        <w:rPr>
          <w:vanish/>
        </w:rPr>
      </w:pPr>
    </w:p>
    <w:tbl>
      <w:tblPr>
        <w:tblStyle w:val="documentskn-mli4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3440"/>
        <w:gridCol w:w="600"/>
        <w:gridCol w:w="600"/>
        <w:gridCol w:w="6400"/>
        <w:gridCol w:w="600"/>
      </w:tblGrid>
      <w:tr w:rsidR="00324980" w14:paraId="557CC2AF" w14:textId="77777777">
        <w:trPr>
          <w:trHeight w:val="14700"/>
          <w:tblCellSpacing w:w="0" w:type="dxa"/>
        </w:trPr>
        <w:tc>
          <w:tcPr>
            <w:tcW w:w="60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3FDCB688" w14:textId="77777777" w:rsidR="00324980" w:rsidRDefault="00976757">
            <w:pPr>
              <w:spacing w:line="20" w:lineRule="auto"/>
            </w:pPr>
            <w:r>
              <w:pict w14:anchorId="3ED8C6ED">
                <v:rect id="_x0000_s1026" style="position:absolute;margin-left:0;margin-top:0;width:612pt;height:123.5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ocumentskn-mli4topsection"/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324980" w14:paraId="464E03B9" w14:textId="77777777">
                          <w:trPr>
                            <w:tblCellSpacing w:w="0" w:type="dxa"/>
                          </w:trPr>
                          <w:tc>
                            <w:tcPr>
                              <w:tcW w:w="12240" w:type="dxa"/>
                              <w:tcBorders>
                                <w:bottom w:val="single" w:sz="24" w:space="0" w:color="FFFFFF"/>
                              </w:tcBorders>
                              <w:shd w:val="clear" w:color="auto" w:fill="576D7B"/>
                              <w:tcMar>
                                <w:top w:w="500" w:type="dxa"/>
                                <w:left w:w="0" w:type="dxa"/>
                                <w:bottom w:w="53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1D544E56" w14:textId="77777777" w:rsidR="00324980" w:rsidRDefault="006B48C1">
                              <w:pPr>
                                <w:pStyle w:val="documentskn-mli4topsectionsectionPARAGRAPHNAMEdiv"/>
                                <w:pBdr>
                                  <w:left w:val="none" w:sz="0" w:space="0" w:color="auto"/>
                                  <w:right w:val="none" w:sz="0" w:space="0" w:color="auto"/>
                                </w:pBdr>
                                <w:spacing w:line="1080" w:lineRule="exact"/>
                                <w:ind w:left="500" w:right="500"/>
                                <w:jc w:val="center"/>
                                <w:rPr>
                                  <w:rStyle w:val="documentskn-mli4topsectionsection"/>
                                  <w:rFonts w:ascii="Oswald" w:eastAsia="Oswald" w:hAnsi="Oswald" w:cs="Oswald"/>
                                  <w:caps/>
                                  <w:color w:val="EEF0F1"/>
                                  <w:sz w:val="80"/>
                                  <w:szCs w:val="80"/>
                                  <w:bdr w:val="none" w:sz="0" w:space="0" w:color="auto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Oswald" w:eastAsia="Oswald" w:hAnsi="Oswald" w:cs="Oswald"/>
                                  <w:caps/>
                                  <w:color w:val="EEF0F1"/>
                                  <w:sz w:val="80"/>
                                  <w:szCs w:val="80"/>
                                </w:rPr>
                                <w:t>SHRUTI</w:t>
                              </w:r>
                              <w:r>
                                <w:rPr>
                                  <w:rStyle w:val="documentskn-mli4topsectionsection"/>
                                  <w:rFonts w:ascii="Oswald" w:eastAsia="Oswald" w:hAnsi="Oswald" w:cs="Oswald"/>
                                  <w:caps/>
                                  <w:color w:val="EEF0F1"/>
                                  <w:sz w:val="80"/>
                                  <w:szCs w:val="80"/>
                                  <w:bdr w:val="none" w:sz="0" w:space="0" w:color="auto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span"/>
                                  <w:rFonts w:ascii="Oswald" w:eastAsia="Oswald" w:hAnsi="Oswald" w:cs="Oswald"/>
                                  <w:caps/>
                                  <w:color w:val="EEF0F1"/>
                                  <w:sz w:val="80"/>
                                  <w:szCs w:val="80"/>
                                </w:rPr>
                                <w:t>RUPANI</w:t>
                              </w:r>
                            </w:p>
                          </w:tc>
                        </w:tr>
                        <w:tr w:rsidR="00324980" w14:paraId="04803DC8" w14:textId="77777777">
                          <w:trPr>
                            <w:trHeight w:hRule="exact" w:val="60"/>
                            <w:tblCellSpacing w:w="0" w:type="dxa"/>
                          </w:trPr>
                          <w:tc>
                            <w:tcPr>
                              <w:tcW w:w="12240" w:type="dxa"/>
                              <w:shd w:val="clear" w:color="auto" w:fill="576D7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39F198D0" w14:textId="77777777" w:rsidR="00324980" w:rsidRDefault="00324980">
                              <w:pPr>
                                <w:pStyle w:val="documentskn-mli4topsectionemptycellParagraph"/>
                                <w:shd w:val="clear" w:color="auto" w:fill="auto"/>
                                <w:rPr>
                                  <w:rStyle w:val="documentskn-mli4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  <w:tr w:rsidR="00324980" w14:paraId="0612DF34" w14:textId="77777777">
                          <w:trPr>
                            <w:trHeight w:hRule="exact" w:val="200"/>
                            <w:tblCellSpacing w:w="0" w:type="dxa"/>
                          </w:trPr>
                          <w:tc>
                            <w:tcPr>
                              <w:tcW w:w="12240" w:type="dxa"/>
                              <w:shd w:val="clear" w:color="auto" w:fill="E6E9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46CEC971" w14:textId="77777777" w:rsidR="00324980" w:rsidRDefault="00324980">
                              <w:pPr>
                                <w:pStyle w:val="documentskn-mli4topsectionemptycellParagraph"/>
                                <w:shd w:val="clear" w:color="auto" w:fill="auto"/>
                                <w:rPr>
                                  <w:rStyle w:val="documentskn-mli4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</w:tbl>
                      <w:p w14:paraId="1D0977A1" w14:textId="77777777" w:rsidR="00324980" w:rsidRDefault="00324980"/>
                    </w:txbxContent>
                  </v:textbox>
                  <w10:wrap anchorx="page" anchory="page"/>
                </v:rect>
              </w:pict>
            </w:r>
            <w:r w:rsidR="006B48C1">
              <w:rPr>
                <w:color w:val="FFFFFF"/>
                <w:sz w:val="2"/>
              </w:rPr>
              <w:t>.</w:t>
            </w:r>
          </w:p>
          <w:p w14:paraId="115363BD" w14:textId="77777777" w:rsidR="00324980" w:rsidRDefault="00324980">
            <w:pPr>
              <w:rPr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344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47260574" w14:textId="77777777" w:rsidR="00324980" w:rsidRDefault="00324980">
            <w:pPr>
              <w:spacing w:line="2470" w:lineRule="atLeast"/>
            </w:pPr>
          </w:p>
          <w:p w14:paraId="18AC0B09" w14:textId="77777777" w:rsidR="00324980" w:rsidRPr="00B635B2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</w:pPr>
            <w:r w:rsidRPr="00B635B2"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  <w:t>Contact</w:t>
            </w:r>
          </w:p>
          <w:p w14:paraId="1D9E4BCB" w14:textId="6A35A44B" w:rsidR="00324980" w:rsidRPr="00484EA1" w:rsidRDefault="006B48C1" w:rsidP="00484EA1">
            <w:pPr>
              <w:pStyle w:val="documentskn-mli4pb5"/>
              <w:pBdr>
                <w:left w:val="none" w:sz="0" w:space="15" w:color="auto"/>
              </w:pBdr>
              <w:spacing w:after="100"/>
              <w:rPr>
                <w:rStyle w:val="documentskn-mli4parentContainerleft-box"/>
                <w:rFonts w:ascii="PT Sans" w:eastAsia="PT Sans" w:hAnsi="PT Sans" w:cs="PT Sans"/>
                <w:color w:val="000000"/>
                <w:sz w:val="22"/>
                <w:szCs w:val="22"/>
                <w:shd w:val="clear" w:color="auto" w:fill="auto"/>
              </w:rPr>
            </w:pPr>
            <w:r w:rsidRPr="00B635B2"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22"/>
                <w:szCs w:val="22"/>
              </w:rPr>
              <w:t>Address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  <w:sz w:val="22"/>
                <w:szCs w:val="22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> :</w:t>
            </w:r>
            <w:r w:rsidRPr="00B635B2">
              <w:rPr>
                <w:rStyle w:val="documentskn-mli4parentContainerleft-box"/>
                <w:rFonts w:ascii="PT Sans" w:eastAsia="PT Sans" w:hAnsi="PT Sans" w:cs="PT Sans"/>
                <w:color w:val="000000"/>
                <w:sz w:val="22"/>
                <w:szCs w:val="22"/>
                <w:shd w:val="clear" w:color="auto" w:fill="auto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 xml:space="preserve">Kitchener, </w:t>
            </w:r>
            <w:r w:rsidR="00484EA1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>ON</w:t>
            </w:r>
            <w:r w:rsidRPr="00B635B2">
              <w:rPr>
                <w:rStyle w:val="span"/>
                <w:rFonts w:ascii="PT Sans" w:eastAsia="PT Sans" w:hAnsi="PT Sans" w:cs="PT Sans"/>
                <w:b/>
                <w:bCs/>
                <w:vanish/>
                <w:color w:val="000000"/>
                <w:sz w:val="22"/>
                <w:szCs w:val="22"/>
              </w:rPr>
              <w:t>Address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  <w:sz w:val="22"/>
                <w:szCs w:val="22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vanish/>
                <w:color w:val="000000"/>
                <w:sz w:val="22"/>
                <w:szCs w:val="22"/>
              </w:rPr>
              <w:t> :</w:t>
            </w:r>
            <w:r w:rsidRPr="00B635B2">
              <w:rPr>
                <w:rStyle w:val="documentskn-mli4parentContainerleft-box"/>
                <w:rFonts w:ascii="PT Sans" w:eastAsia="PT Sans" w:hAnsi="PT Sans" w:cs="PT Sans"/>
                <w:vanish/>
                <w:color w:val="000000"/>
                <w:sz w:val="22"/>
                <w:szCs w:val="22"/>
                <w:shd w:val="clear" w:color="auto" w:fill="auto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vanish/>
                <w:color w:val="000000"/>
                <w:sz w:val="22"/>
                <w:szCs w:val="22"/>
              </w:rPr>
              <w:t>N2C2M2, Kitchener, Canada, ON</w:t>
            </w:r>
          </w:p>
          <w:p w14:paraId="5CCE6F3B" w14:textId="77777777" w:rsidR="00324980" w:rsidRPr="00B635B2" w:rsidRDefault="006B48C1" w:rsidP="00484EA1">
            <w:pPr>
              <w:pStyle w:val="documentskn-mli4dispBlock"/>
              <w:spacing w:after="100"/>
              <w:rPr>
                <w:rStyle w:val="documentskn-mli4parentContainerleft-box"/>
                <w:rFonts w:ascii="PT Sans" w:eastAsia="PT Sans" w:hAnsi="PT Sans" w:cs="PT Sans"/>
                <w:color w:val="000000"/>
                <w:sz w:val="22"/>
                <w:szCs w:val="22"/>
                <w:shd w:val="clear" w:color="auto" w:fill="auto"/>
              </w:rPr>
            </w:pPr>
            <w:r w:rsidRPr="00B635B2"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22"/>
                <w:szCs w:val="22"/>
              </w:rPr>
              <w:t>Phone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  <w:sz w:val="22"/>
                <w:szCs w:val="22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> :</w:t>
            </w:r>
            <w:r w:rsidRPr="00B635B2">
              <w:rPr>
                <w:rStyle w:val="documentskn-mli4parentContainerleft-box"/>
                <w:rFonts w:ascii="PT Sans" w:eastAsia="PT Sans" w:hAnsi="PT Sans" w:cs="PT Sans"/>
                <w:color w:val="000000"/>
                <w:sz w:val="22"/>
                <w:szCs w:val="22"/>
                <w:shd w:val="clear" w:color="auto" w:fill="auto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>+1(226)-978-8995</w:t>
            </w:r>
          </w:p>
          <w:p w14:paraId="768E0505" w14:textId="06DFBBBD" w:rsidR="00324980" w:rsidRDefault="00AA4B75" w:rsidP="00484EA1">
            <w:pPr>
              <w:pStyle w:val="documentskn-mli4dispBlock"/>
              <w:spacing w:after="100"/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</w:pPr>
            <w:r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22"/>
                <w:szCs w:val="22"/>
              </w:rPr>
              <w:t>Email</w:t>
            </w:r>
            <w:r w:rsidR="006B48C1" w:rsidRPr="00B635B2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>:</w:t>
            </w:r>
            <w:r w:rsidR="003B61F3">
              <w:rPr>
                <w:rStyle w:val="span"/>
                <w:rFonts w:ascii="PT Sans" w:eastAsia="PT Sans" w:hAnsi="PT Sans" w:cs="PT Sans"/>
                <w:color w:val="000000"/>
                <w:sz w:val="22"/>
                <w:szCs w:val="22"/>
              </w:rPr>
              <w:t xml:space="preserve"> </w:t>
            </w:r>
            <w:hyperlink r:id="rId5" w:history="1">
              <w:r w:rsidR="003B61F3" w:rsidRPr="001B34A0">
                <w:rPr>
                  <w:rStyle w:val="Hyperlink"/>
                  <w:rFonts w:ascii="PT Sans" w:eastAsia="PT Sans" w:hAnsi="PT Sans" w:cs="PT Sans"/>
                  <w:sz w:val="20"/>
                  <w:szCs w:val="20"/>
                </w:rPr>
                <w:t>shrutirupani89@gmail.com</w:t>
              </w:r>
            </w:hyperlink>
          </w:p>
          <w:p w14:paraId="35E17209" w14:textId="1FF155C4" w:rsidR="00AA4B75" w:rsidRPr="00AA4B75" w:rsidRDefault="00AA4B75" w:rsidP="00484EA1">
            <w:pPr>
              <w:pStyle w:val="documentskn-mli4dispBlock"/>
              <w:spacing w:after="100"/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</w:pPr>
            <w:hyperlink r:id="rId6" w:history="1">
              <w:r w:rsidRPr="00AA4B75">
                <w:rPr>
                  <w:rStyle w:val="Hyperlink"/>
                  <w:rFonts w:ascii="PT Sans" w:eastAsia="PT Sans" w:hAnsi="PT Sans" w:cs="PT Sans"/>
                  <w:sz w:val="20"/>
                  <w:szCs w:val="20"/>
                </w:rPr>
                <w:t>https://shrutirupani.github.io/Portfolio/</w:t>
              </w:r>
            </w:hyperlink>
          </w:p>
          <w:p w14:paraId="225796BF" w14:textId="005678DA" w:rsidR="00AA4B75" w:rsidRPr="00AA4B75" w:rsidRDefault="00AA4B75" w:rsidP="00AA4B75">
            <w:pPr>
              <w:pStyle w:val="documentskn-mli4adnlLnkslinth-last-child1"/>
              <w:spacing w:after="500" w:line="240" w:lineRule="auto"/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</w:pPr>
            <w:hyperlink r:id="rId7" w:history="1">
              <w:r w:rsidRPr="001B34A0">
                <w:rPr>
                  <w:rStyle w:val="Hyperlink"/>
                  <w:rFonts w:ascii="PT Sans" w:eastAsia="PT Sans" w:hAnsi="PT Sans" w:cs="PT Sans"/>
                  <w:sz w:val="20"/>
                  <w:szCs w:val="20"/>
                </w:rPr>
                <w:t>https://www.linkedin.com/in/shrutirupani89/</w:t>
              </w:r>
            </w:hyperlink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     </w:t>
            </w:r>
            <w:hyperlink r:id="rId8" w:history="1">
              <w:r w:rsidRPr="001B34A0">
                <w:rPr>
                  <w:rStyle w:val="Hyperlink"/>
                  <w:rFonts w:ascii="PT Sans" w:eastAsia="PT Sans" w:hAnsi="PT Sans" w:cs="PT Sans"/>
                  <w:sz w:val="20"/>
                  <w:szCs w:val="20"/>
                </w:rPr>
                <w:t>https://github.com/shrutirupani</w:t>
              </w:r>
            </w:hyperlink>
          </w:p>
          <w:p w14:paraId="08F72300" w14:textId="77777777" w:rsidR="00324980" w:rsidRPr="00B635B2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</w:pPr>
            <w:r w:rsidRPr="00B635B2">
              <w:rPr>
                <w:rStyle w:val="documentskn-mli4parentContainerleft-box"/>
                <w:rFonts w:ascii="PT Sans" w:eastAsia="PT Sans" w:hAnsi="PT Sans" w:cs="PT Sans"/>
                <w:shd w:val="clear" w:color="auto" w:fill="auto"/>
              </w:rPr>
              <w:t>Skills</w:t>
            </w:r>
          </w:p>
          <w:p w14:paraId="0C065F8A" w14:textId="1C24887B" w:rsidR="00324980" w:rsidRPr="00B635B2" w:rsidRDefault="006B48C1" w:rsidP="003B61F3">
            <w:pPr>
              <w:pStyle w:val="divdocumentulli"/>
              <w:numPr>
                <w:ilvl w:val="0"/>
                <w:numId w:val="10"/>
              </w:numPr>
              <w:pBdr>
                <w:left w:val="none" w:sz="0" w:space="15" w:color="auto"/>
              </w:pBd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HTML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5, CSS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3,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JavaScript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,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Bootstrap</w:t>
            </w:r>
            <w:r w:rsidR="00AA4B75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, Node JS, React</w:t>
            </w:r>
          </w:p>
          <w:p w14:paraId="6B8BEEDF" w14:textId="77777777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Responsive Website</w:t>
            </w:r>
          </w:p>
          <w:p w14:paraId="7257D4A0" w14:textId="5111CDE1" w:rsidR="00324980" w:rsidRPr="00B635B2" w:rsidRDefault="008518AC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WordPress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(Woo-commerce)</w:t>
            </w:r>
          </w:p>
          <w:p w14:paraId="2E84E275" w14:textId="77777777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ASP.Net MVC Architecture</w:t>
            </w:r>
          </w:p>
          <w:p w14:paraId="3AF05E5F" w14:textId="24FD4963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WPF MVVM 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Architecture</w:t>
            </w:r>
          </w:p>
          <w:p w14:paraId="3261415F" w14:textId="38E618BD" w:rsidR="00324980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Programming Language: 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C, C#, PHP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,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JAVA</w:t>
            </w:r>
          </w:p>
          <w:p w14:paraId="07771146" w14:textId="77777777" w:rsidR="003B61F3" w:rsidRPr="007D113E" w:rsidRDefault="003B61F3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7D113E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Development tools: Visual Studio, Eclipse, WordPress (Woo-Commerce), Visual Code, SSMS, </w:t>
            </w: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XAMP</w:t>
            </w:r>
          </w:p>
          <w:p w14:paraId="6E4FD3A3" w14:textId="46D36E04" w:rsidR="003B61F3" w:rsidRPr="003B61F3" w:rsidRDefault="003B61F3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RESTful API</w:t>
            </w:r>
          </w:p>
          <w:p w14:paraId="5815B1B4" w14:textId="151981F4" w:rsidR="00324980" w:rsidRPr="00B635B2" w:rsidRDefault="008518AC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OS: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Windows, Linux</w:t>
            </w:r>
          </w:p>
          <w:p w14:paraId="534F1836" w14:textId="0F228898" w:rsidR="00324980" w:rsidRPr="00B635B2" w:rsidRDefault="008518AC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Database: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Firebase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, 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MySQL, SQL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,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="006B48C1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MongoDB</w:t>
            </w:r>
          </w:p>
          <w:p w14:paraId="1C60B6F2" w14:textId="4D57ED6D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SDLC 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Framework: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Waterfall, Agile, Scrum</w:t>
            </w:r>
          </w:p>
          <w:p w14:paraId="455727E6" w14:textId="16FB70F1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Version Control: GitHub, 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Bitbucket</w:t>
            </w:r>
          </w:p>
          <w:p w14:paraId="3BA26F0F" w14:textId="50CE45DB" w:rsidR="00324980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Project Planning </w:t>
            </w:r>
            <w:r w:rsidR="008518AC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Tools: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="00B635B2"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JIRA,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Trello</w:t>
            </w:r>
          </w:p>
          <w:p w14:paraId="145AC8B0" w14:textId="20E5FB62" w:rsidR="00E72A3D" w:rsidRDefault="00E72A3D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Unit, System,</w:t>
            </w:r>
            <w:r w:rsidR="00976757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Performance</w:t>
            </w:r>
            <w:r w:rsidR="00976757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,</w:t>
            </w: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="00976757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Functional </w:t>
            </w: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testing</w:t>
            </w:r>
          </w:p>
          <w:p w14:paraId="25D5EC77" w14:textId="0F3AA497" w:rsidR="00E72A3D" w:rsidRPr="00B635B2" w:rsidRDefault="00E72A3D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Testing tools: Nunit, Selenium, </w:t>
            </w:r>
            <w:r w:rsidR="00976757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TestComplete, Katalon, J Meter</w:t>
            </w:r>
          </w:p>
          <w:p w14:paraId="618B5762" w14:textId="77777777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Analysis and design using UML</w:t>
            </w:r>
          </w:p>
          <w:p w14:paraId="39A428A3" w14:textId="77777777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Troubleshooting and </w:t>
            </w: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lastRenderedPageBreak/>
              <w:t>debugging</w:t>
            </w:r>
          </w:p>
          <w:p w14:paraId="69B7CD7A" w14:textId="77777777" w:rsidR="00324980" w:rsidRPr="00B635B2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Problem solving approach</w:t>
            </w:r>
          </w:p>
          <w:p w14:paraId="641C3D17" w14:textId="77777777" w:rsidR="007D113E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DevOps tools</w:t>
            </w:r>
          </w:p>
          <w:p w14:paraId="11B56FEF" w14:textId="27117758" w:rsidR="00324980" w:rsidRPr="007D113E" w:rsidRDefault="006B48C1" w:rsidP="003B61F3">
            <w:pPr>
              <w:pStyle w:val="divdocumentulli"/>
              <w:numPr>
                <w:ilvl w:val="0"/>
                <w:numId w:val="2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7D113E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Code reviews</w:t>
            </w:r>
          </w:p>
        </w:tc>
        <w:tc>
          <w:tcPr>
            <w:tcW w:w="600" w:type="dxa"/>
            <w:shd w:val="clear" w:color="auto" w:fill="E6E9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7893DD5E" w14:textId="77777777" w:rsidR="00324980" w:rsidRDefault="00324980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00" w:type="dxa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5BA04C2B" w14:textId="77777777" w:rsidR="00324980" w:rsidRDefault="00324980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400" w:type="dxa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2F96F28D" w14:textId="77777777" w:rsidR="00324980" w:rsidRDefault="00324980">
            <w:pPr>
              <w:spacing w:line="2470" w:lineRule="atLeast"/>
            </w:pPr>
          </w:p>
          <w:p w14:paraId="4CE3D866" w14:textId="77777777" w:rsidR="00324980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>
              <w:rPr>
                <w:rStyle w:val="documentskn-mli4parentContainerright-box"/>
                <w:rFonts w:ascii="PT Sans" w:eastAsia="PT Sans" w:hAnsi="PT Sans" w:cs="PT Sans"/>
              </w:rPr>
              <w:t>Objective</w:t>
            </w:r>
          </w:p>
          <w:p w14:paraId="5BF19E57" w14:textId="71C82FD4" w:rsidR="00324980" w:rsidRPr="00B635B2" w:rsidRDefault="00AA4B75">
            <w:pPr>
              <w:pStyle w:val="p"/>
              <w:pBdr>
                <w:left w:val="none" w:sz="0" w:space="15" w:color="auto"/>
              </w:pBdr>
              <w:spacing w:after="500"/>
              <w:ind w:left="300"/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AA4B75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Well qualified as Full Stack Developer familiar with various </w:t>
            </w:r>
            <w:r w:rsidR="002F7E1C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web technologies</w:t>
            </w:r>
            <w:r w:rsidRPr="00AA4B75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, </w:t>
            </w:r>
            <w:r w:rsidR="002F7E1C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languages,</w:t>
            </w:r>
            <w:r w:rsidRPr="00AA4B75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and testing knowledge. Looking for full time job where I can utilize by technical capabilities to benefit organization goals.</w:t>
            </w:r>
          </w:p>
          <w:p w14:paraId="5F544EEA" w14:textId="77777777" w:rsidR="00324980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>
              <w:rPr>
                <w:rStyle w:val="documentskn-mli4parentContainerright-box"/>
                <w:rFonts w:ascii="PT Sans" w:eastAsia="PT Sans" w:hAnsi="PT Sans" w:cs="PT Sans"/>
              </w:rPr>
              <w:t>Experience</w:t>
            </w:r>
          </w:p>
          <w:p w14:paraId="406442A5" w14:textId="77777777" w:rsidR="00324980" w:rsidRPr="00B635B2" w:rsidRDefault="006B48C1">
            <w:pPr>
              <w:pStyle w:val="documentskn-mli4dispBlock"/>
              <w:pBdr>
                <w:left w:val="none" w:sz="0" w:space="15" w:color="auto"/>
              </w:pBdr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 xml:space="preserve">Full Stack Developer,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01/2019 to 04/2019</w:t>
            </w:r>
          </w:p>
          <w:p w14:paraId="615D9366" w14:textId="77777777" w:rsidR="00324980" w:rsidRPr="00B635B2" w:rsidRDefault="006B48C1">
            <w:pPr>
              <w:pStyle w:val="documentskn-mli4dispBlock"/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Backpacker College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 xml:space="preserve"> - Kitchener, ON</w:t>
            </w:r>
          </w:p>
          <w:p w14:paraId="1F727F05" w14:textId="7FB0583C" w:rsidR="00484EA1" w:rsidRDefault="006B48C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="00484EA1"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Used JIRA as a bug tracking tool, tested website using manual and </w:t>
            </w:r>
            <w:r w:rsid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automation </w:t>
            </w:r>
            <w:r w:rsidR="00484EA1"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methods</w:t>
            </w:r>
          </w:p>
          <w:p w14:paraId="6BB4DEE0" w14:textId="5169C402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Develop website using Laravel framework and AngularJ</w:t>
            </w:r>
            <w:r w:rsidR="00AA4B75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S</w:t>
            </w: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language</w:t>
            </w:r>
          </w:p>
          <w:p w14:paraId="00FF6A13" w14:textId="7A054630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Participated during SDLC life cycle and Agile meetings</w:t>
            </w:r>
          </w:p>
          <w:p w14:paraId="37628830" w14:textId="61D78918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Worked with API and tested it using Postman</w:t>
            </w:r>
          </w:p>
          <w:p w14:paraId="24B3377C" w14:textId="2F99DC90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Build unit test cases for each module during website development</w:t>
            </w:r>
          </w:p>
          <w:p w14:paraId="3CAF48C5" w14:textId="22C8C3ED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Used Docker as containerization for application deployment</w:t>
            </w:r>
          </w:p>
          <w:p w14:paraId="0B112847" w14:textId="0314A368" w:rsidR="00484EA1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MongoDB compass to handle database</w:t>
            </w:r>
          </w:p>
          <w:p w14:paraId="49CD8161" w14:textId="77777777" w:rsidR="00AA4B75" w:rsidRDefault="00AA4B75" w:rsidP="00AA4B75">
            <w:pPr>
              <w:pStyle w:val="divdocumentulli"/>
              <w:ind w:left="360"/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</w:p>
          <w:p w14:paraId="7B84D469" w14:textId="77777777" w:rsidR="00484EA1" w:rsidRDefault="008518AC" w:rsidP="00484EA1">
            <w:pPr>
              <w:pStyle w:val="divdocumentulli"/>
              <w:ind w:left="317"/>
              <w:rPr>
                <w:rStyle w:val="documentskn-mli4parentContainerright-box"/>
                <w:rFonts w:ascii="PT Sans" w:eastAsia="PT Sans" w:hAnsi="PT Sans" w:cs="PT Sans"/>
              </w:rPr>
            </w:pPr>
            <w:r w:rsidRPr="00B635B2">
              <w:rPr>
                <w:rStyle w:val="Strong1"/>
                <w:rFonts w:ascii="PT Sans" w:eastAsia="PT Sans" w:hAnsi="PT Sans" w:cs="PT Sans"/>
                <w:b/>
                <w:bCs/>
              </w:rPr>
              <w:t>Team Leader</w:t>
            </w:r>
            <w:r w:rsidR="00B635B2">
              <w:rPr>
                <w:rStyle w:val="Strong1"/>
                <w:rFonts w:ascii="PT Sans" w:eastAsia="PT Sans" w:hAnsi="PT Sans" w:cs="PT Sans"/>
                <w:b/>
                <w:bCs/>
              </w:rPr>
              <w:t>,</w:t>
            </w:r>
            <w:r w:rsidRPr="00B635B2">
              <w:rPr>
                <w:rStyle w:val="documentskn-mli4parentContainerright-box"/>
                <w:rFonts w:ascii="PT Sans" w:eastAsia="PT Sans" w:hAnsi="PT Sans" w:cs="PT Sans"/>
              </w:rPr>
              <w:t xml:space="preserve"> </w:t>
            </w:r>
            <w:r w:rsidR="00B635B2">
              <w:rPr>
                <w:rStyle w:val="documentskn-mli4parentContainerright-box"/>
                <w:rFonts w:ascii="PT Sans" w:eastAsia="PT Sans" w:hAnsi="PT Sans" w:cs="PT Sans"/>
              </w:rPr>
              <w:t>06/</w:t>
            </w:r>
            <w:r w:rsidRPr="00B635B2">
              <w:rPr>
                <w:rStyle w:val="documentskn-mli4parentContainerright-box"/>
                <w:rFonts w:ascii="PT Sans" w:eastAsia="PT Sans" w:hAnsi="PT Sans" w:cs="PT Sans"/>
              </w:rPr>
              <w:t>2018</w:t>
            </w:r>
            <w:r w:rsidR="00B635B2">
              <w:rPr>
                <w:rStyle w:val="documentskn-mli4parentContainerright-box"/>
                <w:rFonts w:ascii="PT Sans" w:eastAsia="PT Sans" w:hAnsi="PT Sans" w:cs="PT Sans"/>
              </w:rPr>
              <w:t xml:space="preserve"> to </w:t>
            </w:r>
            <w:r w:rsidRPr="00B635B2">
              <w:rPr>
                <w:rStyle w:val="documentskn-mli4parentContainerright-box"/>
                <w:rFonts w:ascii="PT Sans" w:eastAsia="PT Sans" w:hAnsi="PT Sans" w:cs="PT Sans"/>
              </w:rPr>
              <w:t>present</w:t>
            </w:r>
            <w:r w:rsidRPr="00B635B2">
              <w:rPr>
                <w:rStyle w:val="documentskn-mli4parentContainerright-box"/>
                <w:rFonts w:ascii="PT Sans" w:eastAsia="PT Sans" w:hAnsi="PT Sans" w:cs="PT Sans"/>
              </w:rPr>
              <w:br/>
            </w:r>
            <w:r w:rsidRPr="00B635B2">
              <w:rPr>
                <w:rStyle w:val="Strong1"/>
                <w:rFonts w:ascii="PT Sans" w:eastAsia="PT Sans" w:hAnsi="PT Sans" w:cs="PT Sans"/>
                <w:b/>
                <w:bCs/>
              </w:rPr>
              <w:t>Williams Fresh Cafe</w:t>
            </w:r>
            <w:r w:rsidRPr="00B635B2">
              <w:rPr>
                <w:rStyle w:val="documentskn-mli4parentContainerright-box"/>
                <w:rFonts w:ascii="PT Sans" w:eastAsia="PT Sans" w:hAnsi="PT Sans" w:cs="PT Sans"/>
              </w:rPr>
              <w:t>, Kitchener, ON</w:t>
            </w:r>
          </w:p>
          <w:p w14:paraId="6808EE7C" w14:textId="18992C38" w:rsidR="008518AC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Ability to work in a fast paced-environment and communicate effectively with customers and </w:t>
            </w: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co-workers</w:t>
            </w:r>
          </w:p>
          <w:p w14:paraId="41A6AE62" w14:textId="32D3A62A" w:rsidR="00484EA1" w:rsidRPr="00B635B2" w:rsidRDefault="00484EA1" w:rsidP="00484EA1">
            <w:pPr>
              <w:pStyle w:val="divdocumentulli"/>
              <w:numPr>
                <w:ilvl w:val="0"/>
                <w:numId w:val="9"/>
              </w:numP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Build </w:t>
            </w:r>
            <w:r w:rsidRPr="00484EA1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good leadership and time management</w:t>
            </w:r>
            <w:r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skills</w:t>
            </w:r>
          </w:p>
          <w:p w14:paraId="24A33C0E" w14:textId="77777777" w:rsidR="00324980" w:rsidRDefault="006B48C1">
            <w:pPr>
              <w:pStyle w:val="documentexpreducsspc"/>
              <w:rPr>
                <w:rStyle w:val="documentskn-mli4parentContainerright-box"/>
                <w:rFonts w:ascii="PT Sans" w:eastAsia="PT Sans" w:hAnsi="PT Sans" w:cs="PT Sans"/>
                <w:color w:val="46464E"/>
              </w:rPr>
            </w:pPr>
            <w:r>
              <w:rPr>
                <w:rStyle w:val="documentskn-mli4parentContainerright-box"/>
                <w:rFonts w:ascii="PT Sans" w:eastAsia="PT Sans" w:hAnsi="PT Sans" w:cs="PT Sans"/>
                <w:color w:val="46464E"/>
              </w:rPr>
              <w:t> </w:t>
            </w:r>
          </w:p>
          <w:p w14:paraId="2543A514" w14:textId="77777777" w:rsidR="00324980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>
              <w:rPr>
                <w:rStyle w:val="documentskn-mli4parentContainerright-box"/>
                <w:rFonts w:ascii="PT Sans" w:eastAsia="PT Sans" w:hAnsi="PT Sans" w:cs="PT Sans"/>
              </w:rPr>
              <w:t>Education</w:t>
            </w:r>
          </w:p>
          <w:p w14:paraId="2F20A863" w14:textId="2CBDE8E6" w:rsidR="00324980" w:rsidRPr="00B635B2" w:rsidRDefault="006B48C1">
            <w:pPr>
              <w:pStyle w:val="documentskn-mli4dispBlock"/>
              <w:pBdr>
                <w:left w:val="none" w:sz="0" w:space="15" w:color="auto"/>
              </w:pBdr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 xml:space="preserve">Software Quality Assurance </w:t>
            </w:r>
            <w:r w:rsidR="007D113E"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and</w:t>
            </w: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 xml:space="preserve"> Test Engineering Post-Grad Program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 :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000000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2019</w:t>
            </w:r>
          </w:p>
          <w:p w14:paraId="12E8B9AE" w14:textId="77777777" w:rsidR="00324980" w:rsidRPr="00B635B2" w:rsidRDefault="006B48C1">
            <w:pPr>
              <w:pStyle w:val="documentskn-mli4dispBlock"/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Conestoga College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 xml:space="preserve"> - Waterloo, ON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000000"/>
              </w:rPr>
              <w:t xml:space="preserve"> </w:t>
            </w:r>
          </w:p>
          <w:p w14:paraId="05280847" w14:textId="58497ECF" w:rsidR="00324980" w:rsidRPr="00B635B2" w:rsidRDefault="006B48C1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GPA: 3.</w:t>
            </w:r>
            <w:r w:rsidR="00D9651A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66</w:t>
            </w:r>
          </w:p>
          <w:p w14:paraId="6BD24AE1" w14:textId="77777777" w:rsidR="00324980" w:rsidRPr="00B635B2" w:rsidRDefault="006B48C1">
            <w:pPr>
              <w:pStyle w:val="documentskn-mli4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Computer Applications Development Post-Grad Co-op Program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 :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000000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2018</w:t>
            </w:r>
          </w:p>
          <w:p w14:paraId="7D8F97B0" w14:textId="77777777" w:rsidR="00324980" w:rsidRPr="00B635B2" w:rsidRDefault="006B48C1">
            <w:pPr>
              <w:pStyle w:val="documentskn-mli4dispBlock"/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Conestoga College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 xml:space="preserve"> - Kitchener, ON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000000"/>
              </w:rPr>
              <w:t xml:space="preserve"> </w:t>
            </w:r>
          </w:p>
          <w:p w14:paraId="713D460E" w14:textId="77777777" w:rsidR="00AA4B75" w:rsidRDefault="006B48C1" w:rsidP="00AA4B75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GPA: 3.</w:t>
            </w:r>
            <w:r w:rsidR="00D9651A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69</w:t>
            </w:r>
          </w:p>
          <w:p w14:paraId="0AD50D80" w14:textId="77777777" w:rsidR="00AA4B75" w:rsidRDefault="00AA4B75" w:rsidP="00AA4B75">
            <w:pPr>
              <w:pStyle w:val="p"/>
              <w:ind w:left="300"/>
              <w:rPr>
                <w:rStyle w:val="span"/>
                <w:rFonts w:eastAsia="PT Sans"/>
                <w:color w:val="46464E"/>
                <w:sz w:val="22"/>
                <w:szCs w:val="22"/>
              </w:rPr>
            </w:pPr>
          </w:p>
          <w:p w14:paraId="2E107162" w14:textId="77777777" w:rsidR="00AA4B75" w:rsidRDefault="00AA4B75" w:rsidP="00AA4B75">
            <w:pPr>
              <w:pStyle w:val="p"/>
              <w:ind w:left="300"/>
              <w:rPr>
                <w:rStyle w:val="span"/>
                <w:rFonts w:eastAsia="PT Sans"/>
                <w:color w:val="46464E"/>
                <w:sz w:val="22"/>
                <w:szCs w:val="22"/>
              </w:rPr>
            </w:pPr>
          </w:p>
          <w:p w14:paraId="27CD1E98" w14:textId="77777777" w:rsidR="00AA4B75" w:rsidRDefault="00AA4B75" w:rsidP="00AA4B75">
            <w:pPr>
              <w:pStyle w:val="p"/>
              <w:ind w:left="300"/>
              <w:rPr>
                <w:rStyle w:val="span"/>
                <w:rFonts w:eastAsia="PT Sans"/>
                <w:color w:val="46464E"/>
                <w:sz w:val="22"/>
                <w:szCs w:val="22"/>
              </w:rPr>
            </w:pPr>
          </w:p>
          <w:p w14:paraId="13CCCF53" w14:textId="47DA9684" w:rsidR="00324980" w:rsidRPr="00AA4B75" w:rsidRDefault="006B48C1" w:rsidP="00AA4B75">
            <w:pPr>
              <w:pStyle w:val="p"/>
              <w:ind w:left="300"/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lastRenderedPageBreak/>
              <w:t>Bachelor of Computer Science and Engineering</w:t>
            </w:r>
            <w:r w:rsidRPr="00B635B2">
              <w:rPr>
                <w:rStyle w:val="documentmukcolon"/>
                <w:rFonts w:ascii="PT Sans" w:eastAsia="PT Sans" w:hAnsi="PT Sans" w:cs="PT Sans"/>
                <w:color w:val="000000"/>
              </w:rPr>
              <w:t>: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 :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000000"/>
              </w:rPr>
              <w:t xml:space="preserve"> 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2017</w:t>
            </w:r>
          </w:p>
          <w:p w14:paraId="333A68FD" w14:textId="53EAEDB1" w:rsidR="00324980" w:rsidRPr="00B635B2" w:rsidRDefault="006B48C1">
            <w:pPr>
              <w:pStyle w:val="documentskn-mli4dispBlock"/>
              <w:ind w:left="300"/>
              <w:rPr>
                <w:rStyle w:val="documentskn-mli4parentContainerright-box"/>
                <w:rFonts w:ascii="PT Sans" w:eastAsia="PT Sans" w:hAnsi="PT Sans" w:cs="PT Sans"/>
                <w:color w:val="000000"/>
              </w:rPr>
            </w:pPr>
            <w:r w:rsidRPr="00B635B2">
              <w:rPr>
                <w:rStyle w:val="documentskn-mli4txtBold"/>
                <w:rFonts w:ascii="PT Sans" w:eastAsia="PT Sans" w:hAnsi="PT Sans" w:cs="PT Sans"/>
                <w:color w:val="000000"/>
              </w:rPr>
              <w:t>Gujarat Technical University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 xml:space="preserve"> - V.</w:t>
            </w:r>
            <w:r w:rsidR="007D113E" w:rsidRPr="00B635B2">
              <w:rPr>
                <w:rStyle w:val="span"/>
                <w:rFonts w:ascii="PT Sans" w:eastAsia="PT Sans" w:hAnsi="PT Sans" w:cs="PT Sans"/>
                <w:color w:val="000000"/>
              </w:rPr>
              <w:t>V. Nagar</w:t>
            </w:r>
            <w:r w:rsidRPr="00B635B2">
              <w:rPr>
                <w:rStyle w:val="span"/>
                <w:rFonts w:ascii="PT Sans" w:eastAsia="PT Sans" w:hAnsi="PT Sans" w:cs="PT Sans"/>
                <w:color w:val="000000"/>
              </w:rPr>
              <w:t>, India</w:t>
            </w:r>
          </w:p>
          <w:p w14:paraId="55B24689" w14:textId="755E07BC" w:rsidR="008518AC" w:rsidRDefault="006B48C1" w:rsidP="00B635B2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span"/>
                <w:rFonts w:ascii="PT Sans" w:eastAsia="PT Sans" w:hAnsi="PT Sans" w:cs="PT Sans"/>
                <w:color w:val="46464E"/>
                <w:sz w:val="22"/>
                <w:szCs w:val="22"/>
              </w:rPr>
              <w:t>CGPA:8.6</w:t>
            </w:r>
          </w:p>
          <w:p w14:paraId="335BA84A" w14:textId="77777777" w:rsidR="00B635B2" w:rsidRPr="00B635B2" w:rsidRDefault="00B635B2" w:rsidP="00B635B2">
            <w:pPr>
              <w:pStyle w:val="p"/>
              <w:ind w:left="300"/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</w:pPr>
          </w:p>
          <w:p w14:paraId="04BA766D" w14:textId="1E0C374D" w:rsidR="00324980" w:rsidRDefault="006B48C1">
            <w:pPr>
              <w:pStyle w:val="documentskn-mli4sectiontitle"/>
              <w:pBdr>
                <w:bottom w:val="none" w:sz="0" w:space="5" w:color="auto"/>
              </w:pBdr>
              <w:rPr>
                <w:rStyle w:val="documentskn-mli4parentContainerright-box"/>
                <w:rFonts w:ascii="PT Sans" w:eastAsia="PT Sans" w:hAnsi="PT Sans" w:cs="PT Sans"/>
              </w:rPr>
            </w:pPr>
            <w:r>
              <w:rPr>
                <w:rStyle w:val="documentskn-mli4parentContainerright-box"/>
                <w:rFonts w:ascii="PT Sans" w:eastAsia="PT Sans" w:hAnsi="PT Sans" w:cs="PT Sans"/>
              </w:rPr>
              <w:t>Project Work</w:t>
            </w:r>
          </w:p>
          <w:p w14:paraId="19AF9DB4" w14:textId="01B19537" w:rsidR="00D4434B" w:rsidRPr="00B635B2" w:rsidRDefault="006B48C1" w:rsidP="003B61F3">
            <w:pPr>
              <w:pStyle w:val="p"/>
              <w:pBdr>
                <w:left w:val="none" w:sz="0" w:space="15" w:color="auto"/>
              </w:pBdr>
              <w:spacing w:after="500"/>
              <w:ind w:left="300"/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</w:pPr>
            <w:r w:rsidRPr="00B635B2">
              <w:rPr>
                <w:rStyle w:val="u"/>
                <w:rFonts w:ascii="PT Sans" w:eastAsia="PT Sans" w:hAnsi="PT Sans" w:cs="PT Sans"/>
                <w:b/>
                <w:bCs/>
                <w:u w:val="single" w:color="46464E"/>
              </w:rPr>
              <w:t>Online Electronics Store</w:t>
            </w:r>
            <w:r w:rsidR="00D4434B">
              <w:rPr>
                <w:rStyle w:val="u"/>
                <w:rFonts w:ascii="PT Sans" w:eastAsia="PT Sans" w:hAnsi="PT Sans" w:cs="PT Sans"/>
                <w:b/>
                <w:bCs/>
                <w:u w:val="single" w:color="46464E"/>
              </w:rPr>
              <w:t xml:space="preserve"> - </w:t>
            </w:r>
            <w:hyperlink r:id="rId9" w:history="1">
              <w:r w:rsidR="00D4434B">
                <w:rPr>
                  <w:rStyle w:val="Hyperlink"/>
                </w:rPr>
                <w:t>http://arkonelectronics.altervista.org/</w:t>
              </w:r>
            </w:hyperlink>
            <w:r w:rsidRPr="00B635B2">
              <w:rPr>
                <w:rStyle w:val="u"/>
                <w:rFonts w:ascii="PT Sans" w:eastAsia="PT Sans" w:hAnsi="PT Sans" w:cs="PT Sans"/>
                <w:color w:val="46464E"/>
                <w:sz w:val="22"/>
                <w:szCs w:val="22"/>
                <w:u w:val="single" w:color="46464E"/>
              </w:rPr>
              <w:br/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• Implemented an e-commerce website with additional features such as video tutorial, </w:t>
            </w:r>
            <w:r w:rsidR="003B61F3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s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earch by voice and </w:t>
            </w:r>
            <w:r w:rsidR="003B61F3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c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hat-</w:t>
            </w:r>
            <w:r w:rsidR="003B61F3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b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ot.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br/>
              <w:t>• Implemented both administrator and customer side in website using technologies such as PHP, Bootstrap, HTML, CSS, JavaScript, jQuery and MySQL as database.</w:t>
            </w:r>
            <w:r w:rsidR="003B61F3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                                      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br/>
            </w:r>
            <w:r w:rsidRPr="00B635B2">
              <w:rPr>
                <w:rStyle w:val="u"/>
                <w:rFonts w:ascii="PT Sans" w:eastAsia="PT Sans" w:hAnsi="PT Sans" w:cs="PT Sans"/>
                <w:b/>
                <w:bCs/>
                <w:u w:val="single" w:color="46464E"/>
              </w:rPr>
              <w:t>PlugPoint Electronics</w:t>
            </w:r>
            <w:r w:rsidR="004445BF">
              <w:rPr>
                <w:rStyle w:val="u"/>
                <w:rFonts w:ascii="PT Sans" w:eastAsia="PT Sans" w:hAnsi="PT Sans" w:cs="PT Sans"/>
                <w:b/>
                <w:bCs/>
                <w:u w:val="single" w:color="46464E"/>
              </w:rPr>
              <w:t xml:space="preserve"> - </w:t>
            </w:r>
            <w:hyperlink r:id="rId10" w:history="1">
              <w:r w:rsidR="004445BF">
                <w:rPr>
                  <w:rStyle w:val="Hyperlink"/>
                </w:rPr>
                <w:t>http://plugpoint.somee.com/</w:t>
              </w:r>
            </w:hyperlink>
            <w:r w:rsidRPr="00B635B2">
              <w:rPr>
                <w:rStyle w:val="u"/>
                <w:rFonts w:ascii="PT Sans" w:eastAsia="PT Sans" w:hAnsi="PT Sans" w:cs="PT Sans"/>
                <w:b/>
                <w:bCs/>
                <w:color w:val="46464E"/>
                <w:sz w:val="22"/>
                <w:szCs w:val="22"/>
                <w:u w:val="single" w:color="46464E"/>
              </w:rPr>
              <w:br/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• Implemented an e-commerce website both admin and customer side using C# ASP.NET MVC Architecture and SQL Server as the database.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br/>
              <w:t>• Tested the application at different level using Nunit, Katalon, TestNG in all the sprints and used Trello</w:t>
            </w:r>
            <w:r w:rsidR="003B61F3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to track the project.</w:t>
            </w:r>
            <w:r w:rsidR="00D4434B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 xml:space="preserve"> </w:t>
            </w:r>
            <w:r w:rsidR="00D4434B" w:rsidRPr="00B635B2">
              <w:rPr>
                <w:rStyle w:val="u"/>
                <w:rFonts w:ascii="PT Sans" w:eastAsia="PT Sans" w:hAnsi="PT Sans" w:cs="PT Sans"/>
                <w:b/>
                <w:bCs/>
                <w:u w:val="single" w:color="46464E"/>
              </w:rPr>
              <w:t>Restaurant Management System</w:t>
            </w:r>
            <w:r w:rsidR="00D4434B" w:rsidRPr="00B635B2">
              <w:rPr>
                <w:rStyle w:val="u"/>
                <w:rFonts w:ascii="PT Sans" w:eastAsia="PT Sans" w:hAnsi="PT Sans" w:cs="PT Sans"/>
                <w:color w:val="46464E"/>
                <w:sz w:val="22"/>
                <w:szCs w:val="22"/>
                <w:u w:val="single" w:color="46464E"/>
              </w:rPr>
              <w:br/>
            </w:r>
            <w:r w:rsidR="00D4434B"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t>• Implemented a desktop application for admin which can perform various tasks such as book a table, menu setup, payroll and inventory management using Metro framework for user interface and C#.net</w:t>
            </w:r>
            <w:r w:rsidR="00D4434B" w:rsidRPr="00B635B2">
              <w:rPr>
                <w:rStyle w:val="documentskn-mli4parentContainerright-box"/>
                <w:rFonts w:ascii="PT Sans" w:eastAsia="PT Sans" w:hAnsi="PT Sans" w:cs="PT Sans"/>
                <w:color w:val="46464E"/>
                <w:sz w:val="22"/>
                <w:szCs w:val="22"/>
              </w:rPr>
              <w:br/>
              <w:t>• A kitchen software which displays the orders in chronological order using MySQL and PHP as back-end</w:t>
            </w:r>
          </w:p>
        </w:tc>
        <w:tc>
          <w:tcPr>
            <w:tcW w:w="600" w:type="dxa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0141D45E" w14:textId="77777777" w:rsidR="00324980" w:rsidRDefault="00324980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</w:tr>
    </w:tbl>
    <w:p w14:paraId="2E4597AE" w14:textId="77777777" w:rsidR="00324980" w:rsidRDefault="006B48C1">
      <w:pPr>
        <w:spacing w:line="20" w:lineRule="auto"/>
        <w:rPr>
          <w:rFonts w:ascii="PT Sans" w:eastAsia="PT Sans" w:hAnsi="PT Sans" w:cs="PT Sans"/>
          <w:color w:val="46464E"/>
          <w:sz w:val="18"/>
          <w:szCs w:val="18"/>
        </w:rPr>
      </w:pPr>
      <w:r>
        <w:rPr>
          <w:color w:val="FFFFFF"/>
          <w:sz w:val="2"/>
        </w:rPr>
        <w:t>.</w:t>
      </w:r>
    </w:p>
    <w:sectPr w:rsidR="00324980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swald">
    <w:charset w:val="00"/>
    <w:family w:val="auto"/>
    <w:pitch w:val="default"/>
    <w:embedRegular r:id="rId1" w:fontKey="{988474C4-E044-4704-88D0-90A1A248478E}"/>
  </w:font>
  <w:font w:name="PT Sans">
    <w:altName w:val="Arial"/>
    <w:charset w:val="00"/>
    <w:family w:val="auto"/>
    <w:pitch w:val="default"/>
    <w:sig w:usb0="00000000" w:usb1="00000000" w:usb2="00000000" w:usb3="00000000" w:csb0="00000001" w:csb1="00000000"/>
    <w:embedRegular r:id="rId2" w:fontKey="{386EECE9-C9ED-4ED0-9064-1693A1B2FE24}"/>
    <w:embedBold r:id="rId3" w:fontKey="{8780691C-D1C4-4B25-AEC7-8680CE321C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65BE2E8-3C70-4D5F-9A42-189EEBF1896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8774A7D-D4CC-4831-B56B-936D697923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9618ABC8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/>
      </w:rPr>
    </w:lvl>
    <w:lvl w:ilvl="1" w:tplc="B080C1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6EA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EA3E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E7C93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0C5D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F249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819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AA45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1C6FF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D8B4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F826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B821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D89C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5BE2C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134C8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3B822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C2F5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B0CBD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DE2A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BE61D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609C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5058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70CC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483E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22C1F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2AE36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3D0A6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80FB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DCC6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C569C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225B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31460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80B6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14E08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88862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078E56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7ADD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4E6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1AF4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2020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B014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EEB9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E430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10D2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101B1F56"/>
    <w:multiLevelType w:val="hybridMultilevel"/>
    <w:tmpl w:val="D090D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5263C"/>
    <w:multiLevelType w:val="hybridMultilevel"/>
    <w:tmpl w:val="0E568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56D23"/>
    <w:multiLevelType w:val="hybridMultilevel"/>
    <w:tmpl w:val="65CC9BE6"/>
    <w:lvl w:ilvl="0" w:tplc="400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8" w15:restartNumberingAfterBreak="0">
    <w:nsid w:val="55C81400"/>
    <w:multiLevelType w:val="hybridMultilevel"/>
    <w:tmpl w:val="D41AA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915A7"/>
    <w:multiLevelType w:val="hybridMultilevel"/>
    <w:tmpl w:val="AAD2C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9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4980"/>
    <w:rsid w:val="002F7E1C"/>
    <w:rsid w:val="00324980"/>
    <w:rsid w:val="003B61F3"/>
    <w:rsid w:val="004445BF"/>
    <w:rsid w:val="00484EA1"/>
    <w:rsid w:val="004A5E77"/>
    <w:rsid w:val="00510861"/>
    <w:rsid w:val="006B48C1"/>
    <w:rsid w:val="007D113E"/>
    <w:rsid w:val="008518AC"/>
    <w:rsid w:val="00976757"/>
    <w:rsid w:val="00AA4B75"/>
    <w:rsid w:val="00B635B2"/>
    <w:rsid w:val="00BD3E18"/>
    <w:rsid w:val="00C35BFD"/>
    <w:rsid w:val="00D4434B"/>
    <w:rsid w:val="00D9651A"/>
    <w:rsid w:val="00DE072E"/>
    <w:rsid w:val="00E20997"/>
    <w:rsid w:val="00E72A3D"/>
    <w:rsid w:val="00EA01EB"/>
    <w:rsid w:val="00EA6987"/>
    <w:rsid w:val="00EE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5366078"/>
  <w15:docId w15:val="{0C821382-BB83-45A9-AD2E-3F7AB212D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ocumentskn-mli4fontsize">
    <w:name w:val="document_skn-mli4_fontsize"/>
    <w:basedOn w:val="Normal"/>
    <w:rPr>
      <w:sz w:val="18"/>
      <w:szCs w:val="18"/>
    </w:rPr>
  </w:style>
  <w:style w:type="character" w:customStyle="1" w:styleId="documentskn-mli4topsectionsection">
    <w:name w:val="document_skn-mli4_topsection_section"/>
    <w:basedOn w:val="DefaultParagraphFont"/>
    <w:rPr>
      <w:bdr w:val="nil"/>
      <w:shd w:val="clear" w:color="auto" w:fill="576D7B"/>
    </w:rPr>
  </w:style>
  <w:style w:type="paragraph" w:customStyle="1" w:styleId="documentskn-mli4paragraphPARAGRAPHNAME">
    <w:name w:val="document_skn-mli4_paragraph_PARAGRAPH_NAME"/>
    <w:basedOn w:val="Normal"/>
  </w:style>
  <w:style w:type="paragraph" w:customStyle="1" w:styleId="documentskn-mli4topsectionsectionPARAGRAPHNAMEdiv">
    <w:name w:val="document_skn-mli4_topsection_section_PARAGRAPH_NAME &gt; div"/>
    <w:basedOn w:val="Normal"/>
    <w:pPr>
      <w:pBdr>
        <w:left w:val="none" w:sz="0" w:space="25" w:color="auto"/>
        <w:right w:val="none" w:sz="0" w:space="25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4topsectionemptycell">
    <w:name w:val="document_skn-mli4_topsection_emptycell"/>
    <w:basedOn w:val="DefaultParagraphFont"/>
    <w:rPr>
      <w:shd w:val="clear" w:color="auto" w:fill="576D7B"/>
    </w:rPr>
  </w:style>
  <w:style w:type="paragraph" w:customStyle="1" w:styleId="documentskn-mli4topsectionemptycellParagraph">
    <w:name w:val="document_skn-mli4_topsection_emptycell Paragraph"/>
    <w:basedOn w:val="Normal"/>
    <w:pPr>
      <w:shd w:val="clear" w:color="auto" w:fill="576D7B"/>
    </w:pPr>
    <w:rPr>
      <w:shd w:val="clear" w:color="auto" w:fill="576D7B"/>
    </w:rPr>
  </w:style>
  <w:style w:type="table" w:customStyle="1" w:styleId="documentskn-mli4topsection">
    <w:name w:val="document_skn-mli4_topsection"/>
    <w:basedOn w:val="TableNormal"/>
    <w:tblPr/>
    <w:trPr>
      <w:hidden/>
    </w:trPr>
  </w:style>
  <w:style w:type="character" w:customStyle="1" w:styleId="documentsidecell">
    <w:name w:val="document_sidecell"/>
    <w:basedOn w:val="DefaultParagraphFont"/>
  </w:style>
  <w:style w:type="character" w:customStyle="1" w:styleId="documentskn-mli4parentContainerleft-box">
    <w:name w:val="document_skn-mli4_parentContainer_left-box"/>
    <w:basedOn w:val="DefaultParagraphFont"/>
    <w:rPr>
      <w:shd w:val="clear" w:color="auto" w:fill="576D7B"/>
    </w:rPr>
  </w:style>
  <w:style w:type="paragraph" w:customStyle="1" w:styleId="documentskn-mli4section">
    <w:name w:val="document_skn-mli4_section"/>
    <w:basedOn w:val="Normal"/>
  </w:style>
  <w:style w:type="paragraph" w:customStyle="1" w:styleId="documentskn-mli4heading">
    <w:name w:val="document_skn-mli4_heading"/>
    <w:basedOn w:val="Normal"/>
    <w:pPr>
      <w:pBdr>
        <w:bottom w:val="none" w:sz="0" w:space="5" w:color="auto"/>
      </w:pBdr>
    </w:pPr>
  </w:style>
  <w:style w:type="paragraph" w:customStyle="1" w:styleId="documentskn-mli4sectiontitle">
    <w:name w:val="document_skn-mli4_sectiontitle"/>
    <w:basedOn w:val="Normal"/>
    <w:pPr>
      <w:spacing w:line="340" w:lineRule="atLeast"/>
    </w:pPr>
    <w:rPr>
      <w:b/>
      <w:bCs/>
      <w:caps/>
      <w:color w:val="000000"/>
      <w:spacing w:val="10"/>
      <w:sz w:val="28"/>
      <w:szCs w:val="28"/>
    </w:rPr>
  </w:style>
  <w:style w:type="paragraph" w:customStyle="1" w:styleId="documentskn-mli4paragraph">
    <w:name w:val="document_skn-mli4_paragraph"/>
    <w:basedOn w:val="Normal"/>
    <w:pPr>
      <w:pBdr>
        <w:top w:val="none" w:sz="0" w:space="12" w:color="auto"/>
        <w:left w:val="none" w:sz="0" w:space="15" w:color="auto"/>
      </w:pBdr>
    </w:pPr>
  </w:style>
  <w:style w:type="paragraph" w:customStyle="1" w:styleId="documentskn-mli4address">
    <w:name w:val="document_skn-mli4_address"/>
    <w:basedOn w:val="Normal"/>
    <w:rPr>
      <w:color w:val="000000"/>
    </w:rPr>
  </w:style>
  <w:style w:type="paragraph" w:customStyle="1" w:styleId="documentskn-mli4pb5">
    <w:name w:val="document_skn-mli4_pb5"/>
    <w:basedOn w:val="Normal"/>
  </w:style>
  <w:style w:type="character" w:customStyle="1" w:styleId="documentskn-mli4txtBold">
    <w:name w:val="document_skn-mli4_txtBold"/>
    <w:basedOn w:val="DefaultParagraphFont"/>
    <w:rPr>
      <w:b/>
      <w:bCs/>
    </w:rPr>
  </w:style>
  <w:style w:type="character" w:customStyle="1" w:styleId="documentmukcolon">
    <w:name w:val="document_mukcolon"/>
    <w:basedOn w:val="DefaultParagraphFont"/>
    <w:rPr>
      <w:vanish/>
    </w:rPr>
  </w:style>
  <w:style w:type="paragraph" w:customStyle="1" w:styleId="documentskn-mli4dispBlock">
    <w:name w:val="document_skn-mli4_dispBlock"/>
    <w:basedOn w:val="Normal"/>
  </w:style>
  <w:style w:type="paragraph" w:customStyle="1" w:styleId="documentskn-mli4divSECTIONALNK">
    <w:name w:val="document_skn-mli4_div_SECTION_ALNK"/>
    <w:basedOn w:val="Normal"/>
  </w:style>
  <w:style w:type="paragraph" w:customStyle="1" w:styleId="documentskn-mli4left-boxsinglecolumn">
    <w:name w:val="document_skn-mli4_left-box_singlecolumn"/>
    <w:basedOn w:val="Normal"/>
  </w:style>
  <w:style w:type="paragraph" w:customStyle="1" w:styleId="documentskn-mli4adnlLnksli">
    <w:name w:val="document_skn-mli4_adnlLnks_li"/>
    <w:basedOn w:val="Normal"/>
  </w:style>
  <w:style w:type="paragraph" w:customStyle="1" w:styleId="documentskn-mli4adnlLnkslinth-last-child1">
    <w:name w:val="document_skn-mli4_adnlLnks_li_nth-last-child(1)"/>
    <w:basedOn w:val="Normal"/>
  </w:style>
  <w:style w:type="paragraph" w:customStyle="1" w:styleId="documentskn-mli4parentContainersinglecolumnnotadnlLnks">
    <w:name w:val="document_skn-mli4_parentContainer_singlecolumn_not(.adnlLnks)"/>
    <w:basedOn w:val="Normal"/>
  </w:style>
  <w:style w:type="paragraph" w:customStyle="1" w:styleId="divdocumentulli">
    <w:name w:val="div_document_ul_li"/>
    <w:basedOn w:val="Normal"/>
  </w:style>
  <w:style w:type="paragraph" w:customStyle="1" w:styleId="documentsidecellParagraph">
    <w:name w:val="document_sidecell Paragraph"/>
    <w:basedOn w:val="Normal"/>
    <w:pPr>
      <w:pBdr>
        <w:top w:val="none" w:sz="0" w:space="30" w:color="auto"/>
        <w:bottom w:val="none" w:sz="0" w:space="25" w:color="auto"/>
      </w:pBdr>
    </w:pPr>
  </w:style>
  <w:style w:type="character" w:customStyle="1" w:styleId="documentskn-mli4parentContainerright-box">
    <w:name w:val="document_skn-mli4_parentContainer_right-box"/>
    <w:basedOn w:val="DefaultParagraphFont"/>
  </w:style>
  <w:style w:type="paragraph" w:customStyle="1" w:styleId="documentskn-mli4parentContainerright-boxsection">
    <w:name w:val="document_skn-mli4_parentContainer_right-box_section"/>
    <w:basedOn w:val="Normal"/>
  </w:style>
  <w:style w:type="paragraph" w:customStyle="1" w:styleId="p">
    <w:name w:val="p"/>
    <w:basedOn w:val="Normal"/>
  </w:style>
  <w:style w:type="paragraph" w:customStyle="1" w:styleId="documentexpreducsspc">
    <w:name w:val="document_expreducsspc"/>
    <w:basedOn w:val="Normal"/>
    <w:pPr>
      <w:spacing w:line="500" w:lineRule="atLeast"/>
    </w:pPr>
    <w:rPr>
      <w:sz w:val="20"/>
      <w:szCs w:val="20"/>
    </w:rPr>
  </w:style>
  <w:style w:type="paragraph" w:customStyle="1" w:styleId="div">
    <w:name w:val="div"/>
    <w:basedOn w:val="Normal"/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skn-mli4parentContainer">
    <w:name w:val="document_skn-mli4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445B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E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utirupan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shrutirupani89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hrutirupani.github.io/Portfolio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shrutirupani89@gmail.com" TargetMode="External"/><Relationship Id="rId10" Type="http://schemas.openxmlformats.org/officeDocument/2006/relationships/hyperlink" Target="http://plugpoint.some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rkonelectronics.altervista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SHRUTIRUPANI</vt:lpstr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SHRUTIRUPANI</dc:title>
  <cp:lastModifiedBy>shruti rupani</cp:lastModifiedBy>
  <cp:revision>45</cp:revision>
  <cp:lastPrinted>2020-04-18T15:24:00Z</cp:lastPrinted>
  <dcterms:created xsi:type="dcterms:W3CDTF">2020-03-30T13:30:00Z</dcterms:created>
  <dcterms:modified xsi:type="dcterms:W3CDTF">2020-05-09T00:45:00Z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IEMAAB+LCAAAAAAABAAUmsVyhEAURT+IBW5LnMHddgzurl+fyS6pSmqgu+995wyICE0zkABhJEOjBMSgMM1yMI4woshTvx+F0rwn/UZqi/N0v/zOp0nwmo8SMXAcvv3NYrBBv301Ml4C1rvnZkqYqeP0yfmvwKFs/6mBaWKRelC0oiLA+zylG+FcqyXL3XD70Mz4vCvxbj1uo34+04DTQtDLr86a2IDwoK19S3tv2kjWmXYtRx65XfUEY/pVlrh</vt:lpwstr>
  </property>
  <property fmtid="{D5CDD505-2E9C-101B-9397-08002B2CF9AE}" pid="3" name="x1ye=1">
    <vt:lpwstr>ss/WbEu5UXHkvhPQbv9Ji+q18Il3bmaYCTKD1Sj0MRAOj3r5r9wEEz6gCspe1OhqyfwxVoGLvli1ZcBnk63iJTc2GqHxvGcjk9AQsjDMVI8PYSR6ZAUB55EJtNKA+WcwNtYtXRrN8Eetpdl9npHIZEoISV3ITHm94U8G/LUXyCH79xlokikJygsneVHywepDyXICDb6MPKmrg6avrghs0QUMgRkn7kUdhOjbGsqCcnq5NfeNSQrX3JbDh8ptrSD</vt:lpwstr>
  </property>
  <property fmtid="{D5CDD505-2E9C-101B-9397-08002B2CF9AE}" pid="4" name="x1ye=10">
    <vt:lpwstr>5N6/h39N6i5nu3nhR4q1UxOEZZFBADIuclZ0DINvO9CSIDkCA2bd0foS7l3wxWm8p6PP4zAna+fhd6UShFawhI3IPcJUHq8MphXTZNqL/uS/targkJ3Zk8KnbRCNwFqlMf+BqTE65d5pMTL7+MMxJ5S8do596PLoEq5vs9lCsWUye1wT3mm8+igsE53ohBaUtyaq5tFY7NPoc660gFtFa2E/aeBeEAUaE0+NhCJ/dTESr+LsSPLKxD/AEeDqyCj</vt:lpwstr>
  </property>
  <property fmtid="{D5CDD505-2E9C-101B-9397-08002B2CF9AE}" pid="5" name="x1ye=11">
    <vt:lpwstr>eIX3P9OjYhrsDaKAbtpy+6pvz8e2nl3IcozOcPTzyhiXQHa0a0aA2OmpDj1YGyGAKJ1wisB1oK+Gp8A1zUILBY51zauHhSJrV6d08olyxyNA+EahHH9MVQLmdTWyY5s3xaGXfg8BQ7/RLczO/2c5+OkZc+7O8MeSmhXEBoWmoaOQVITBGfdUXXuRI9XfAR6Xd/PtBHric+/TxcdesUTF/xM2KqolP+2phw4vUP6+Aw8Z68qucF2eeS9gtP/2lyk</vt:lpwstr>
  </property>
  <property fmtid="{D5CDD505-2E9C-101B-9397-08002B2CF9AE}" pid="6" name="x1ye=12">
    <vt:lpwstr>Mz4AAKVO+Dz9HfmgwDI5Rki9OjDjgVjysZXOCljebelIgs2DCkNG81KSJYhDmB199iH8PcUGK4bZEuZOP8aFwNxi+F4fsB/PD2HM8w3qwAjUbG8xta9I+bLh/D3za5RHjwF+fi3I0Zm8hOLvpvY71+BppxZ+FWWzZOf7RwzcBo/FRGHwqUhsk2BoqfSiEP+SI0dFnSN1XltWjx01uPlgdE9v9eW3lxttYPBYjJ9NOUQhOUchWAmFaW2Gb48k4Tf</vt:lpwstr>
  </property>
  <property fmtid="{D5CDD505-2E9C-101B-9397-08002B2CF9AE}" pid="7" name="x1ye=13">
    <vt:lpwstr>iPFb3Z156yxCKZOeGrCVF77c5YdKSELBePa3ZHALDX1iSaQ+yema95EHUG7jciP1zL/XIUWj+3D7HZPHxrRR+9rbTS0R8Anxy8LmkOM4lqaVbUOXncS2IcmQjJProaDx/iEZyVXxkHJgfbSAW0bR0o+gwkbl32OVPSC1H/LtpHl9ke9WJ5YfZAxs/C1ZTlZ8lckyDJtfmfWNamnaaMROFbGDnMjDiN3D1zOKOegau24XmczmZbgD/KJ8KIVRvzk</vt:lpwstr>
  </property>
  <property fmtid="{D5CDD505-2E9C-101B-9397-08002B2CF9AE}" pid="8" name="x1ye=14">
    <vt:lpwstr>E7Vphvw8BYS7jzg0KWefGbOXjjpZ8yUmaD5x+muOCzQRvmlKkTcJDFK5Qzo9KKrluxnTNqBKfeC9Lz6EROoRg82zj47R/D9y/THa7ecp2TsxM2ufwodKUv38rXS9piwERP1yvHbhbR6Dr+w0HXHQXGgO7J8fjaLpkeR4bUI7L0pswpe+bORDIyziPyrJ5lOn4iyrliCnm66W2SfsQiimvpIfXuaGHIIBMYCySVZFW4ah9cUVbZKkU4KauuumHIp</vt:lpwstr>
  </property>
  <property fmtid="{D5CDD505-2E9C-101B-9397-08002B2CF9AE}" pid="9" name="x1ye=15">
    <vt:lpwstr>CXKJrJWCnltx3SMb2owlUfBLQjt3Xl6FcO0TNL/XGSikJ3ZY0YFbW5Ha8+FZxBedeDY4HKkaNhaJ7yZnvtgPHCu7rt4oTJxq2pXPwOGhdAMVf3qVGKby3FURAkB1tjpzHvcJIhHM/RaQsXHNrdoWauXIZjEGcuKJaZ+PVF7WGEv9mvWd2iUydWeWKlXAKmzBihYMXocQXAqXmwwi+Pn8uPvyogakRCVFn2rdg8WjgYZ4kDKqfsJyfH7ZVChUmJA</vt:lpwstr>
  </property>
  <property fmtid="{D5CDD505-2E9C-101B-9397-08002B2CF9AE}" pid="10" name="x1ye=16">
    <vt:lpwstr>Oss6P/L3NdV46TgUO6O0eNdFNonY5ns82RakW+dRtJnhXf4VD/CVsWyMNHQ1FlQ1VohxqzeNv79uV4sRZdIGiC4ysBobFJ6gi7ySfzVdQamoWDCz+/RAhFLvEcWTYsExbjXPvjvQaBDfLrcD8RlvMxeM9eP2NNohsOxqH6mG9IImGE3G4UnKcSicV+Qkoyggpc3AyMkl06HbdW9kmU5vqMLdQE/3tsafjGQDco57/aM4Kc5s8IVhulAJjJc5NxV</vt:lpwstr>
  </property>
  <property fmtid="{D5CDD505-2E9C-101B-9397-08002B2CF9AE}" pid="11" name="x1ye=17">
    <vt:lpwstr>V4c+7DcMSMDSU786Pa7B5UXBKtfw6CQdimCvkWybf8Pexawza9NWaRs0g/rP24mc4pjQhS+tM1AMtQnfzAaUNW8iSveCZPsTbUUOzGBYAyH1ChKO9JMg+TpsySvJbr+IHFj6vv9diAWVkLCcukc2UnwFSh5KwVxOraknz3KXbyYwk1WZxyXq9V5211UYTUcNpUC1bY+68CFv4dXxVYJRmSUMptDnaN6CzHX4ZA/bmNaJjKRTuxpZSsRngwPdPNg</vt:lpwstr>
  </property>
  <property fmtid="{D5CDD505-2E9C-101B-9397-08002B2CF9AE}" pid="12" name="x1ye=18">
    <vt:lpwstr>CRwnLRKGwKxLrTYhdkf5m4+g6YX6rie3YNAqWX6+M75O+fVEDeF4wlPfTV6IWs8QYZZ1CX2ZxbcBDL9CdGgQBVKXawjrYh7In4EPQoUG4O+MjG2z6kIAL/wSruyiFAmABDU2tWfuBEHRoWzRTFka4dAv39fTNCfILqud+udJUEPt4YO39JmxHQcW8GDdocuMQwuhJ5xFVRg7BQCNpB23WSW1otgBgFEtBmiF/hexq5PfQRf9TWw+0ffgIiBf98d</vt:lpwstr>
  </property>
  <property fmtid="{D5CDD505-2E9C-101B-9397-08002B2CF9AE}" pid="13" name="x1ye=19">
    <vt:lpwstr>rPkmwNeGAB1xwXPzd19hIkq2/KjIMxPqHczrcrFNe9fTaeaQ/66YYsjHtbKiBbuLG9B1YqUAvT6ZgsoIRCMGzwUpnJ6kXuVQOf04CgnWRa8nr13GLMygvuy7ERehn4fS9yuHccG8FZ/qI0x0hFrs1xMAzmCCKn4HL/lOx3Ms9AP0/ooOWWONuEybuAqxMzQVsMBQTgFt6fukmvoZL3viDx4rXxIY21OYRkEJ/oOgw4KSb04E0M9HnhSiE7lU8iC</vt:lpwstr>
  </property>
  <property fmtid="{D5CDD505-2E9C-101B-9397-08002B2CF9AE}" pid="14" name="x1ye=2">
    <vt:lpwstr>bku8V1M+fu/q17W8ES+xEaZLpJ2HyOBpgbOxw4iWnv64SY1jjz4gVxr2YHR/TtgnvXNfcpUmsqiPXi4WIpezE7Sc6BlF7SsKwOz7LZ+HLwF93Pvf5dpKvEWjj4sAn6SmJ+WEhUEgaSI5JFXHTJQw+7JewbjQv47GtTJSULD+zhuW5Yh2pqrvqFXJNDhHUdhBrMet8v1uGvyeUjL61804OXjkgTxMWu/VXsUw5IsIEkRzCIGwpfrTtC4BRB5Xl2l</vt:lpwstr>
  </property>
  <property fmtid="{D5CDD505-2E9C-101B-9397-08002B2CF9AE}" pid="15" name="x1ye=20">
    <vt:lpwstr>Wz+O86W8bUcILMRkXgUgghACYf6WUpV6ve0vnQAwTueYtdn55i9irLLYtzySF36LNP6V7L63JXF0tjVtowwIl2U/fzQZFmvWd8xt7JCkOm9UaM29R8lufMRTvEP6N7IXtdr2Nsek1tfE26HQ6H6FTRmo/r7UuhKiWURA5oscXJ0VclFsnR3Uhbg7sBMjwxeznrVMpCtTmsi2AqR0RVB1uulLyg2aN4Cuinz9y8us3CUfWBYMADA/rAZpbOnFYQH</vt:lpwstr>
  </property>
  <property fmtid="{D5CDD505-2E9C-101B-9397-08002B2CF9AE}" pid="16" name="x1ye=21">
    <vt:lpwstr>Uxzn1Y17fTHRhI5Egy9jBzMUG0g09m5QAun698ZshKvFcXTiKVV/m6nHT9w7G8WzV0VffeKjwccHARg3a50cWBQFUTL6ShK77hQLTqmRgPX7T8hPbHwZcBauxiBni9+6nxNL8bVo1ELLt2HU9gr7X5tWyGntH4k+/LjQ9iv16+sXnnRXSkM4e/lr2JMgq3BpPQEqm+ydS9A0M7oFblvMCTv+0NwCC6qzDXMJ2qhyEQ5GQrm983+oiObPEA+0Vkd</vt:lpwstr>
  </property>
  <property fmtid="{D5CDD505-2E9C-101B-9397-08002B2CF9AE}" pid="17" name="x1ye=22">
    <vt:lpwstr>k6VSnwlX7jzgscCHD4OEApfJeaOKv1dluS6tWD7cOc58ReG1EIX2+NcDFGlJ9jW53Y0xipZ7RED6avzT0fZ9FQskW4bvsegyf4S+giCjyae7yj1HqsU/0Pnh5K/xXkatsghpOEQ1tgx3TYtV7u7/ZpNavy3wWDrTa3rbgCBhYG7xWtpJ9xPjR/HwNOYHrjrug5PWv48KZpfsOwwE2K2a9j9eAgepE86t78esj9JGRca2D1yicTEoJCXOIwfeAL9</vt:lpwstr>
  </property>
  <property fmtid="{D5CDD505-2E9C-101B-9397-08002B2CF9AE}" pid="18" name="x1ye=23">
    <vt:lpwstr>J0QQxq9rBR7QnwqD8CrTihq+TUxcRZ4Rrokz+IYaQzIB/LeDWnIDZwM+tBK6t5+967mE6K/U4QNa8u3r37GpHLQnSrR1j8lRwr101+dP434/Wx5cipPYd/x4GHhliyvs/oP/QOXsrc8EKPlT357GXaB3LEqK8Elmu3MiAKzNqYSkeg36+dJ1V3vc65jYgGql4sgUfjxGA9yjBQDofsZ04FPGLNzaHoW+eJb5fTYvolLUXVGSR1NJsZUvliBSaft</vt:lpwstr>
  </property>
  <property fmtid="{D5CDD505-2E9C-101B-9397-08002B2CF9AE}" pid="19" name="x1ye=24">
    <vt:lpwstr>CI/JE+Gjm6aUEXOoSqYT7+5sfANs/MASmsnHGH+lVufOSIZ4ldB5MUDBAZYGipwqayY8etOv5xfsKJ2/PCASaiQtjesc0f4xZ6QMcIS3h0W1zUpAbgGSvFHFKhiWdXEL8g3ORBqAov4ldNKFGIjjwcLSB3F0IaXYVJp9edUx78ZUqN/6GuQHI4vnwkYfc7WfjF4TSmzkajXFDwwZERE3S32rXvy5G39xZk8/F2OqaMwFI1VKgjmYZKridAjgG5k</vt:lpwstr>
  </property>
  <property fmtid="{D5CDD505-2E9C-101B-9397-08002B2CF9AE}" pid="20" name="x1ye=25">
    <vt:lpwstr>XX5VazU8mDyT+pWpciyAkYLx1cux6wXRqwEQRF0U72wNrvmvrkw/wxkK5Fdv3e3H347Hp9fRd2d3Sw2YctidtEFxOC9LqcZ66FvhHUrcfx+cjtYDBj0OdXvtk6OmYZjhRBIJrmCrY4kusNlL6ueFpKL8oi4MEWHP680vJlATVw/kEcua/9W9w7W0aL0B2UrVplukUqc8B32nzbj/Tw3v8HphgXG14suhkEA42Mgy7wxsqihfcT0MoVucV0n7zlC</vt:lpwstr>
  </property>
  <property fmtid="{D5CDD505-2E9C-101B-9397-08002B2CF9AE}" pid="21" name="x1ye=26">
    <vt:lpwstr>/qKTI0Os/KDwrj1PcZqhfgZ5U/yVjiQJiG4dTunbLcTqri3rGueX8efN60mtnl8ePVcWkVYSx8uJfsUv0ZMFuturxiJHD91i8cIztqlR0Lg8vncDFpq4NSG4qpTIIfH9pdknyNDo2f+jYMz1CmL/fZS9gj6u2jUtXDRANA1r3bfKwjtBDimvuZIBhIDOFKOj3ppw6w3mQFsGhz8AKg8U4KGCDVwnPVwOXl+Gu9MVy6HpCeQs3aATB+ZLw5xfw8S</vt:lpwstr>
  </property>
  <property fmtid="{D5CDD505-2E9C-101B-9397-08002B2CF9AE}" pid="22" name="x1ye=27">
    <vt:lpwstr>AcG23Nf/RDNpAExW107UrYPqYgV/NcNK+MoiVT3jKnSr/0c9NwkDn/BuifmXrfC8uQpkMSoAVDNOAQTWGqULsQZZD/MNt5f4AOv2YuNqS6wgfzCBiW7UqjZKAkcZveLbkWXkNbNTVKZi/gwT3nkz1VoOGPc8a2eMlIknJZqQQKBi+VJgSBP90Vytb0GGN/9+jjQAS5FvFi1LlOIBSPk1KpXSeprKn6X0qC3jVL9O6YXuw1oNfo++sFihfjZfRlK</vt:lpwstr>
  </property>
  <property fmtid="{D5CDD505-2E9C-101B-9397-08002B2CF9AE}" pid="23" name="x1ye=28">
    <vt:lpwstr>lhwKuVjLlkRLDuZ9eruAnKn8VX3K/BqfgEk9tyeGPU12+hkxtv3EQLYjeri3r8RwKnqaeYOiOsphWFKiYuyqVCqh8rOYO5NMPrbdUcGL6bR3c7pMbkR/tlhQjQHwIa5tTijN9CCIFkqkxKiYzK9KX8ZINzxudJlDatY31yjth9HOjlcepsQeYv0GNLIFrqJNW1uv4eHcAjrvX+9ji1CDP7+11i+rDixlYcoOWVE2VHdp2nxKUYB1pD7FtV9vc8k</vt:lpwstr>
  </property>
  <property fmtid="{D5CDD505-2E9C-101B-9397-08002B2CF9AE}" pid="24" name="x1ye=29">
    <vt:lpwstr>OjLIZ3VTKuflq7890zqxr8vAzuFul1fQQFH/1+czv3/FMCpM1oMp4zpPeTF+ALdZyX/tI9hGycqUrrggSMt+/3eWHSg9gXGt0rzZ09lZbl/60oHkJuli/XIVWZ5I55F0p2r29AyR4mjKg/jonClBPA3OBBkyvhE1O3sRPuF/hxyZQofXIiWX9lvAZzTW1M0GRn75Zk20OnG+k8iCByPluUUUo2J53WCYMTqEAcFZBiktFpo4Sn/ZFzEc9+KAWzA</vt:lpwstr>
  </property>
  <property fmtid="{D5CDD505-2E9C-101B-9397-08002B2CF9AE}" pid="25" name="x1ye=3">
    <vt:lpwstr>g22a4u9SFoL+RmbJ0ygbBdPfxuoA8qTxPyiAwOutH+hvsnpiaDxjaZrHfTO1BtG6L5M2SF2mOvAS5j4bEac1/Ntr1JTNuS8/X7BU+nr9lLMKl2UJSd5ZdOceOlYygQBGZWoPBuVALYgZHKDeRvYIwuq5HhYvqpnwxQz2AwaChT9Fs+eJo/aK57NIwKsRTXVMBjHXWpD8xOvXm3kNwkqR4vbJRhstr0QCWdn7KrTbVrf7Cji6todGF3bG0ltyuIy</vt:lpwstr>
  </property>
  <property fmtid="{D5CDD505-2E9C-101B-9397-08002B2CF9AE}" pid="26" name="x1ye=30">
    <vt:lpwstr>vc5hYitwN9sI2+uwPp3r3pf+WovAIzUbqxsYE7avZPs1TraLKVzt49ovbe9ysNUT6Z5vW0fzbDT4/vWV0A8WWC+CfLiVruulqygg8eM6An7TRCy1TkddHv0EjIb4EEwUuic3RDcVNUer9fFDpxEVDUw0T7nXN1MfRSOa7Q+OeUBXuZBUOWXaO9FVOKpumbDQXoq0O7IPe6mbWMHmomsz8q4cBk1pvZe7hSXG+zy48hpd0x5xfsnBOsrJdv0ok53</vt:lpwstr>
  </property>
  <property fmtid="{D5CDD505-2E9C-101B-9397-08002B2CF9AE}" pid="27" name="x1ye=31">
    <vt:lpwstr>3P1oc/Ylc487iLVlncydTFJVIjipu0cuDsSSv28yNXsynFsQTRKKtc26hvloy6QWtp/lxQl5jNGz/pjmUEpOsZs0ArekUWDr1vpM9Pi0TBY0ta0Vp0MbonhwvnGDLVJlRi4GqOkieqnua0BGmG0aoFHv9rDl4K21gPuVmgKAbDfuPRoJ0CuNAlhIiZo9nacsc/M9qmK51tP5yitUmtbl5QjsyEHQgW9oBzIZA8ZQYUldnCj8XTaKBbVqIG2iAId</vt:lpwstr>
  </property>
  <property fmtid="{D5CDD505-2E9C-101B-9397-08002B2CF9AE}" pid="28" name="x1ye=32">
    <vt:lpwstr>/fNy1j5tyY97OIcGRmIEM6djwOUmf+BrT79PST915YqITeFQljTPYz8XZcF18yR2e9qCX1I1ore4h7xARjGpNTiggqSIm78JpRTVj0swi3wmz0sri9Hd+0EJnQkSg4TIJv12n/DTIzw+HIfMWDZGtATbvnMSjCExncOIpFMtATxLWL4+kBFrWJDr8WDQVHNW3b7w/AxAyf26dABUp9Fp/jLNro/sc7YCdlwE9Rs4mSrBU2a0IPvUv/CzDJHWwQq</vt:lpwstr>
  </property>
  <property fmtid="{D5CDD505-2E9C-101B-9397-08002B2CF9AE}" pid="29" name="x1ye=33">
    <vt:lpwstr>8cJ0uYVwsk9R9bxT1+vsDvpmxmoYOgqOCL461HHt2N9dPHbcMcymoacsYST5jbZyIMcgklI8hiRxihCOiJpvWLL/OoS/zY0IVNB8oEtHkOjUiatICkR0eJ4mmZW2eRyk0vdX7ftedVC2TUKZNlayR/ezxLgyoZMC3AYqnTvs2sXNhVQQsln4KrkO18gdnSreMhTJNY1C3vLZfOBP4Js6STEgYj5HsalR7zbj4MG3Y7H2+zRFjZLdALzP9bF+O5v</vt:lpwstr>
  </property>
  <property fmtid="{D5CDD505-2E9C-101B-9397-08002B2CF9AE}" pid="30" name="x1ye=34">
    <vt:lpwstr>p7QzbhnnNem2/vwxa8Fm2EdbTNfXVTTdoW57WC25SPFf1yVLQ1yUAlMorzb0EIqD24Z7Myp4COHYLrSoKj5XvLIsL3R3ry2UcAakBwBI319pvQ4Amq2HHgRIt1WwvA7Wvf1uFYeT6k267OBOXD/yA94Ta0mY2B6yQxz509b6FnSoPPkO70hgJN8oyG8zuo+GtRGEJIlCf2CCNP2zl5sflyIkreLPWdSEg50OxWbl3yF95j4Hb4eYWgL9AzrPINW</vt:lpwstr>
  </property>
  <property fmtid="{D5CDD505-2E9C-101B-9397-08002B2CF9AE}" pid="31" name="x1ye=35">
    <vt:lpwstr>w/zhL9BPGYKsqwh42zzg9UyYpG7PiiElM/8tSRy6FmY+yCzO1x4D7T4MoUZHX63FJH6Q60PK1PP40PKAlKKvFejU+QLGLqXRj6N7LfbDYUBpRpmETEjVNk8HdL20tXleER6kTsxHWkGE2KXNzS/EjfIOaprMY5aoBia/Q8vcubtJ4pJVQExWCvLUGAETy2gTOBdyfr88YXP73xzy2A43fEurAz6KbeQN/yjZEKUmoceOrfkjc4n6/mlcUUaBga/</vt:lpwstr>
  </property>
  <property fmtid="{D5CDD505-2E9C-101B-9397-08002B2CF9AE}" pid="32" name="x1ye=36">
    <vt:lpwstr>XaYG+eRQqLtqZAWH33ei6xVpmZuW7eHxHIu48LhEbn9xdu87ETZszHgwJMqwQmfH1PJB91lEc2kpCumIBfdZAUl2WNBFKMl7fGKnx9xhCoARwFN776A+4iTP9a2K/kLL6TImouUR9yFHlRJgQKasVlQCnvxNY/yKisi+8JSbHhYo3fxbEuXnZ7g8ffbKq8NI9B0D3NKITfQh/HmuAMeRoNvhsTfWG1RFs5MWTJmKbPdT50vAs/2jmnbQagFL7am</vt:lpwstr>
  </property>
  <property fmtid="{D5CDD505-2E9C-101B-9397-08002B2CF9AE}" pid="33" name="x1ye=37">
    <vt:lpwstr>F3QscaTQXFPR6KINIPnJL0y2vGvXUirqC2VKYOiNbw1NO1g09gGrEyTW//KaOy9M5btW9T9Q6Kx+Z4Qu4zvXQ2xVB4dgQ12srYD1C44SehO3QsYQLtGEaAJ6VUFZmHGRi9rjszn7QqBQEzIcPXpumI9KVRE8NhpmnpmkyzG7lXtBZ8ylYJ765hDkPg31T6YpuX/HLMAi+BYIqRs0G3bkf7nd5eGqOxJQaz54zZdGEHgj+7X8igDZtgj7+Q6fcgp</vt:lpwstr>
  </property>
  <property fmtid="{D5CDD505-2E9C-101B-9397-08002B2CF9AE}" pid="34" name="x1ye=38">
    <vt:lpwstr>hLXmdaX6gIaEQeVCvLVoYL9SP6xMTKxsuYlPbc27dpRsHD0fJyn4wJS+omWmz/uYEBMlMHRXh67XTXjj/U872wHEXHIVfj66QOtbQP6nBa/UQ37kidks3I5eOxKhVIb94FTavSm9dUpSyFXQ1K31YEzIuO/fEHeEXkhR9dIpDQ/dAFUZmoEXx1SVkjsvu6mCYn+qu55FjxAeJHgx/1rP+VKrkNn25ZH7aGOFsg+IP9lS98Eq7Uv59glVKv2U5EH</vt:lpwstr>
  </property>
  <property fmtid="{D5CDD505-2E9C-101B-9397-08002B2CF9AE}" pid="35" name="x1ye=39">
    <vt:lpwstr>2aGt7PS32R3EKiYir3R2GW0Mo9LpNRNY/0V3k19+tTupqfi/xeFozdaugvVL05j9ze/Jgi+K9Oys2/ROJ1qXbXZITp5CtUXBHJvQxrOtdZhQg9hvS36AOiB479fyS8/g68yaYvDAeSpXLvnH3noM/pzfVz2JPO6N31OyMGJNXjFHYoSY6SJ4JD1EzZ+2uQNn4Z+knOi/xv5m8YnruNnTRGmQ1QFiEJsYOZLVbBRVTsp3j5LZAtSpWBpUr/swoW8</vt:lpwstr>
  </property>
  <property fmtid="{D5CDD505-2E9C-101B-9397-08002B2CF9AE}" pid="36" name="x1ye=4">
    <vt:lpwstr>RjWReq990Tl+PDj1ZTibyOJgrPtCqT6uBS5LaGoeQbacwulOaxU+cCiattfBpPTqXU8onPYQjZctgfhDisKItu9HDCo6acSbEk+E6EBIy13anEE3kM8a5RyxgXW9oDD7R8xLdNUIq7RpoibqScNRr6n5YlXou4sOjhmC6WLn3UnSdwNjPZsl33wg+GSqKBssZE2pkIOFPSpvJ6FAx6qxTkWK46hDsI57oVwISD/O4R00vryXVbgZgHTXYOVukeI</vt:lpwstr>
  </property>
  <property fmtid="{D5CDD505-2E9C-101B-9397-08002B2CF9AE}" pid="37" name="x1ye=40">
    <vt:lpwstr>7Sk2d4GhQ2tzEmyVyStpXI3+Ak5CRpoOhGtJ3yvjsVMULpvIP9BFO/1h8KxIWvUFpLHl8iRnf6uk4Aa8Y0RefuO7edHvMREBeLsx6uyPX+0Mu+ZUCNwTLI05wUPnVjMUpOwSuy8Xbpabubzi8aFTfRqTKldObqH5UAphpu2NGt8wFvoJhObVVAYuDx7SE9iUXHhGqCJ+PQKfbqWteFjhhBNwiB8wYWf7q8e3+d0zHQfVpenqoivn17hyRKkboGH</vt:lpwstr>
  </property>
  <property fmtid="{D5CDD505-2E9C-101B-9397-08002B2CF9AE}" pid="38" name="x1ye=41">
    <vt:lpwstr>Jo6DtuIKNoWgWqY2N7MSFC0v036amPuipfoJOOG2iQp73R36/fs86+GBJZCWIwZWx1Q/8+88KQ3P6Kn1fAvaYNR5srhSJZQU5wzSLkQ7Y1Us5//ifLugUjW+2oWk4PQTlTeDEyLEfOoohWPUMhFyXdVNUz0TEZj1jCuRGMCluSYEMPyE739RsYZUMgqEMLyl4r+dK75ckc6BfGQNEFFRN5e1zWsvsBKGcvuR10i4TffkJm7i5UJvoeoGlIAS8iP</vt:lpwstr>
  </property>
  <property fmtid="{D5CDD505-2E9C-101B-9397-08002B2CF9AE}" pid="39" name="x1ye=42">
    <vt:lpwstr>U5uR0O1jDYNSeAmKRznqIESv6qyNqnpTH6meCxb+0vot7yDbtu7KK6NRYO4X04hB79bWTXsqlu8LE8K56W2xkpfXph+Izn58XQHwOrHTgNyvfMkWizbSEMb+WIs13jdgJeVjuoV2lOPlWMsph9WmTLVulQVSWjzVBYMz8a2kF3QF3u1FE4Xbbhe6lsLhFbgRNBeYroqWB6l+yEn5LIFcVv5pbC0OFechD3Jd4RXGSeo6x5jtsxpEGyN0FlzrEI4</vt:lpwstr>
  </property>
  <property fmtid="{D5CDD505-2E9C-101B-9397-08002B2CF9AE}" pid="40" name="x1ye=43">
    <vt:lpwstr>uPCMdcKif5kYWLhIqcFgAxk4sGs785yCFKyBqcC/rZxawS861Cg6ehQubCB3EIUzQht/UVUZzPhkVLDLRY4eEkO+hqfSXGynXqYXpiPEaoWZ+VqNSnwxcwNwxfcwgxIp6+zQWZjzKR8opC79CQCIsLQD4YJYbi2MN8E9htsTAIBEr9f8Rc3S5/7x89RxIiizOEOJw1nzff6SpltPg68OCtJ23HrxCyH8DszcxaPhhW1vnALq+J+4KISxVhD36mK</vt:lpwstr>
  </property>
  <property fmtid="{D5CDD505-2E9C-101B-9397-08002B2CF9AE}" pid="41" name="x1ye=44">
    <vt:lpwstr>0MZZG95He5i0TKO7mgDKUrxPC7STy/weuUC+JfyAAozGYh4o0BecuBQ9EY8I+Si98313B2NMI96Bagbavx0Wfn5DexADFXyJezjRuweqD4o9r/iA404+P/y0vtTDcqDv5S0TeHbMLvjX8Xn5iHKRYnWsw9G0RLufQsm9UYh4tQjH3UA/Sex5TSp7QrqBAgdyAJOD02tsHFH7eljkZZ/43tmjQREJlWPkx4IGJKGd2keQHcRwjrmr2+AfJ9f7lu+</vt:lpwstr>
  </property>
  <property fmtid="{D5CDD505-2E9C-101B-9397-08002B2CF9AE}" pid="42" name="x1ye=45">
    <vt:lpwstr>QANaJ/LXF99BezQrmDidccWTjZPrtMbQrcKgmkw7oV/KcLon/0OIWo32WRRIXc0cHbaPtF/aI1eSz2tjcyMtKAcP3WNQF1KtnW42cC6hUEoed9ZdLS3Ru+4LSPPp7CH/9R6ulATomc0X2KgUcU8/XH4p+FXcFLgV8Xd1BjjlhLAd5/KtaUeDcExH6QV5L+32NKhvoZyb8lj+ePZqvnilsdWRrjv6a5jMYNJ1Fw0w3V5tmHlFnyk+qC4cRmJdAv6</vt:lpwstr>
  </property>
  <property fmtid="{D5CDD505-2E9C-101B-9397-08002B2CF9AE}" pid="43" name="x1ye=46">
    <vt:lpwstr>0zIaqKte+CUblBuCrzQ+dnQhHEgxnE0jBjiwIXU/QK8dNaHtYZsUp55Xue70BvHtzl+rmVommXY79p876B6MrQ7YPikAc94WhY7sGtNufZk0d9M4TF1hlMdLiHHsuTazfWjsCJ+Jl2ik5NaSUiizScepGRcMXivbpJVy6zz5amBaRyPN7o2JFkGTTXPVG0rWrebMtz61l90giW0Ip2f8Hu50khr9Ie1jdR9E6u1+8Rtn7eGY1Y8MSyjQ9rMDWsS</vt:lpwstr>
  </property>
  <property fmtid="{D5CDD505-2E9C-101B-9397-08002B2CF9AE}" pid="44" name="x1ye=47">
    <vt:lpwstr>V+zNfhZZPIVx0c9t0KFNmSs9GgNhopNIz7wprZyXMv1b6kVbdWzcfuGImWAqvdb0sSAO8aKzRliSlVSLQOEa/Mr12ZkByXSdxN5MUdPfebRugvC9hFnQXGFE+8M8Xnwy8dXY3XDvJt5IHY3rqjYAUW76Y9iawwmTRZmud41Lv8M2TTr+2wNhhMMfPaDHuEqdkiMz4Cev1zvXtTYqgJdrE2SQFx6uTX29h1fNZLYq4+M11Jyyhvc20tw5IJtnT3U</vt:lpwstr>
  </property>
  <property fmtid="{D5CDD505-2E9C-101B-9397-08002B2CF9AE}" pid="45" name="x1ye=48">
    <vt:lpwstr>83yopyqHsvhjwG0ABLSzKgm9k+1oLDkESMkCv2dQSE+qm+WEI0auOZfMlkVe3qlz7R6Ecl+30oJZCwxnMU7I4DWlVsDQ2D7oZ5w8HeI8hhk0iw8S9XvVL1ChH94YWVfYUDNZagH/f0L9NBDBuWMGB7v/uvasIZ/aTqt9okfFltKlSukW7sA2SH0rUBZtfOLfbMsXovnSzoI1VAZQ+diLuAwPfEWWz+8w7A06sGWsy4n60z4cvXlhnk2OhEvTZtV</vt:lpwstr>
  </property>
  <property fmtid="{D5CDD505-2E9C-101B-9397-08002B2CF9AE}" pid="46" name="x1ye=49">
    <vt:lpwstr>fKVYDkDownZKLllKtiwaJpU9GTorTb0KEtzbgNI82euG7RJmv/O/gwVrajLfMpfmDg7f/GEfMq2MsO+d5YLLJxEpF3nRG9JMVotds2tKlG13VDQCU3Hcl5em6iam/Md30ei60e/09fuLaC+lnzVRGQJTp7CzXAIinb1obaEbDXq8vGDvHZw2jDYbBNMWw0nh3WDD3KTH0NM1lsvUrj/oR3Wa50poWQK/7K4QdXz1EWer9FFalY+A8aIRMbDxH45</vt:lpwstr>
  </property>
  <property fmtid="{D5CDD505-2E9C-101B-9397-08002B2CF9AE}" pid="47" name="x1ye=5">
    <vt:lpwstr>yo64ouNvTdqNxUIk/KX1CIkhkkZ5/OhkOL3X2JtlCQCL+WL4pI/kJwiFQIYm0KmnkafCsB0wRVa4gltsc7Ttd3bSjSGDdk7BkRX4rRZv7Ef3vTWbNVRAtej2CjTWYZvAWtLTXsAMv/ss0XuB2ONb7xiYtCze2NiZsX1N983V60+GW4danRuGGNJ2H3Fbyb2Di1ijLpQWVzdw/tpNmckUmwNXdkTx+LitrkgzqiLqKv9nWajg1ZRyrH5v6q4W8kr</vt:lpwstr>
  </property>
  <property fmtid="{D5CDD505-2E9C-101B-9397-08002B2CF9AE}" pid="48" name="x1ye=50">
    <vt:lpwstr>HoPps/pBEtrurH9DBiNG7neqlM7eNlE8tsnO8vFtgZsyd7SzX5SOxmg6jNrrW3OTztlfKW9iwjORPKxkgs6E9CmFmnHCXSuGMEnXnpDIcGT/IZyjXbq2498Dzn99qZnMzFW39XyG5PbIWiM7IWpoagxx0qlmtdyawLFVgdSYfo7bEWRZ3zYedLIuURM8qQjx1ptFamqhMBj7ol3Zti0K/RuVHjwd2vDcfax4T8fKBe4dcazm37dKkb/umdWMps/</vt:lpwstr>
  </property>
  <property fmtid="{D5CDD505-2E9C-101B-9397-08002B2CF9AE}" pid="49" name="x1ye=51">
    <vt:lpwstr>n2bZ04c+ixSsEX7m8WdMUdu8PVp+TcBoTP2fu6EB9vHDQnoHT+yE37b8PPQhgVVr2dAIm0+x1aQinUgF0ujH0LH8Rp+Lz40199l/Rqte5A75FM1ZSpqMg7i1J5xsK2AcE/dilvWZwnulHZ7H1bP/YYfbC8q26BxCvZhTlfQMGFtky92ErWK8GSvZXv3I/9wj1iDHBmLH0+iZgPa3hSkCmylLPx7zG043iQgKSV/tGxHgvDoby29RQeXU/skExHf</vt:lpwstr>
  </property>
  <property fmtid="{D5CDD505-2E9C-101B-9397-08002B2CF9AE}" pid="50" name="x1ye=52">
    <vt:lpwstr>xdW7oT/Sejz7/xntC/kVjmgt96zipWlIfyYf1zQ/jN1zJEje1+cbg2KjpKpca61aID39RbjZ42eB3wpjm/yo8+jXym+rRnUC04ccptBPL8SrKb9UiFMCbpULmcSX7rb8qypaMr46Lyt7fPZ0ejcJ9UCv2qq87jj+B6vNAAPz2kBuehWE0FoSaF6XvRd4xM2XsZEmbu9/x9yGBKbKnhbxYyuxXljCYqOs7f8X5Lin8gSt7/LjJyMlY92mCu/YXqO</vt:lpwstr>
  </property>
  <property fmtid="{D5CDD505-2E9C-101B-9397-08002B2CF9AE}" pid="51" name="x1ye=53">
    <vt:lpwstr>79UJG4yYJZUs5IhBoJWjyb35ifLtUVmTqW4XoYVVCOIbVsoZMi9DATGF7h/tqLWt9lqf+DflG+6qOOpADh438eJnAuOrSl7CXW8t2Q0fca6lFULRW6aqIiF2vCCSRli8ExHbNGK8VjiUQqRIDGSiexJSZXB7n9zRfsIDyqTmK2xCuiyJjRqCQylgAoePhjjVfptdxqzuMCfC6cxkWAhlCUNgT5bicDcfv7lB/ZUK87Y+/4YYF7KEZ+WtEVy5iiy</vt:lpwstr>
  </property>
  <property fmtid="{D5CDD505-2E9C-101B-9397-08002B2CF9AE}" pid="52" name="x1ye=54">
    <vt:lpwstr>EF7elCwbuTlJ81lgCC+QvhMMTcB5expkZ5Td0BE+PAf8B3WtRivlybcY6FDzNZ07bW7Q3yG+ERvjp7mSmRFXHX27sRIwRjB+ZGaJ6hGWeg1lDVKOsGTeryT3JmmgqET9PpOMCP3qMgLCjHIzh9FggYMUsI+SyVSUWO1PBzcR+lw/zJ7rA9Rd1qWnx8nLF6d4Mgz/I8d4NoGTSAFMYKeZePrNUc67TM85VC+vtBFXJ4M9CSoA6LPoFxvnFiCt+jo</vt:lpwstr>
  </property>
  <property fmtid="{D5CDD505-2E9C-101B-9397-08002B2CF9AE}" pid="53" name="x1ye=55">
    <vt:lpwstr>mPmFn7EMmxedT6ZsLeJlWyyAS47+5SLzxQbfNmYq9h4obuLzo2s9suINLkURCBzTXHfWbp+pOjEnjEtrqPDsDcpN2YoWpfXNbP4NeSEq4vrqw8HGyneq/0mzQbUn1/kUPpUFBh/c7EG+tes2MrXxcwSSfglunv5lgFUMDdEK0G/Z+ZueaphhdCwWjO1LkUs6SkijnIfGdj9G8y4/lD25rtY4hm0OZhSCbPMDY6ePoODi9U9SzgYDdGtVulygbrm</vt:lpwstr>
  </property>
  <property fmtid="{D5CDD505-2E9C-101B-9397-08002B2CF9AE}" pid="54" name="x1ye=56">
    <vt:lpwstr>T1aiKfdjd3oYUELcwt7KUroXsUv6ATopR8CND8vX+XeUfNEq21Cg8zZtRamQwYJ2vNj99KV1N8rQwBnrgzKF1aNSSVf06z/lYVmg/5xL2pvk2yeQxgDuksEQBIjc9Tw7eehNS7eLDbVxN34peiwGkNW2gIr5vJRY0kRrlm/KHIIZuyHEdwW6H6drUMj0ZHG5BKCUUaOj2FApMYBmRDnLEILOlm3l8QYnMVloTELdjKOdMgdq7Z4eQBAqiQIgQkB</vt:lpwstr>
  </property>
  <property fmtid="{D5CDD505-2E9C-101B-9397-08002B2CF9AE}" pid="55" name="x1ye=57">
    <vt:lpwstr>sZ3dnuIFfpgI7W9Oqbi5dRoVLE0IHbYAGcHnA58ocu4pZtdYpDy2ZR8NNasIPuB8njxoSKYBsPLNacfxrBs6qckdmMY4AHAcQJYjojYpDg1XeY4rmQ+0Ookr/5RngyIvdqMG/k4hlwBEOqvYTfoe0pelO/5LWWNJ4GCN83YMU6InegtMtKY2dAkD+EQZJBD8a0Kg5OZCJqgzJzo1T16+FMucu/eYNoRGotW5fOsR7+g6Og7/k+QYWEA+YqMazXq</vt:lpwstr>
  </property>
  <property fmtid="{D5CDD505-2E9C-101B-9397-08002B2CF9AE}" pid="56" name="x1ye=58">
    <vt:lpwstr>49ykvrQzikXzmYeSWbLud8Q92z7zqemFP4QJ4GBFVwdSY8QYhUU3lg0STomU3HNMgn7c4bxme40igJ/Y4jXdnpog5LAQXOQOsxqV1h+5HpGCA7LVLgOW7PsB5jAie3VJx1Iz3oXpkqMPN+tUQIR4jNrxpGb2e2icj2Iwv2jzzCHZaxC5bzDd2u/29DgpOXS6TwnF3A/SS6XE2Q75hWkD5ORZX3QXaIUq+ubJRV4YFf0zLiWdDmD2e/AsN/fTq2Z</vt:lpwstr>
  </property>
  <property fmtid="{D5CDD505-2E9C-101B-9397-08002B2CF9AE}" pid="57" name="x1ye=59">
    <vt:lpwstr>XJoPlLdzeZvG5CfT5qBs9EiwitIPBbqaH3OQmRjQ9ziNZtbgDxC8jMWCuYXuo4z1P+LClJlF1NQqTaZ53YQQLxgYH6iecHpfBsyMW7gHQzQn3cWnVi0rlmHnEJAA8Us4UoNFqFT/TgfAEYVFxwq98QkNs0sHnXkqsgPZvl6tmlVVbLFViTOEzO4bE3hd4HPwrLQXWUVlZl9bMDlf2Tg8xmUjQCnfmZ9ZBSx9PjpIxEiPQHA0yvQBHdu15wXsmVr</vt:lpwstr>
  </property>
  <property fmtid="{D5CDD505-2E9C-101B-9397-08002B2CF9AE}" pid="58" name="x1ye=6">
    <vt:lpwstr>X6fNVkC6KWiFxqEO7CBicBlshrRjyJouvvLT5qEE5PU2GrmLGOUDFKIYMWpGT9bQqaLrnL6l6OeXfaE21W4E033Ko4HMUad/pGyTkRnMPQRnjkkgLwDAAG90FlrRxE58gQAFJQz9dWWq3EuEAwu2ypUrtsRfSEwxLHGk85xfeDs7if+Vy+b3PbZsqEpZmCPrD038+QRq5NruhYg5DGWx+70oMBpsWCbVLUIoBH+kr8tdAVH1L3J5JipwllXzNjV</vt:lpwstr>
  </property>
  <property fmtid="{D5CDD505-2E9C-101B-9397-08002B2CF9AE}" pid="59" name="x1ye=60">
    <vt:lpwstr>4xnc4V+GxzPVLzOcZVC0En60KTxr1i4dsFQ+EmKqqCvPQFB3bmEIGEPtbPKdvQ6mG7L78PfR16BDk7j3yMhgAdaF8cDLDPzPssqXUX4A47DVtq6KuDGhRcliQlwfHYAH08Pz0qSzPP36I5IdqPIhTGMH0gBcm2ODx6vYv0rJbfU+jyGPFNCdmGwFRRs/arE7c9/2Vxt3R9Js7xZJM33UFDajov8cD+Y09/BLbFlJHuad6sVpcw97GhGy3kQ6dtp</vt:lpwstr>
  </property>
  <property fmtid="{D5CDD505-2E9C-101B-9397-08002B2CF9AE}" pid="60" name="x1ye=61">
    <vt:lpwstr>ceBoPxlqe3bn2MZ4LIigQUOqAjgqLX110POX/0SxMbHWH79gEpwJ9kegNuy/CCaLPYCbIBht+aWs0eHlfsvcFuqSgrRMj+9t6P/haBKd4vGI1HzKAP5cJA7eGath0d50cSlvm3lp+rN+IMQfRhK/TStZ86E2mH8K1ducwNykFS/ercl5P0xb/UoVt+lV1RxYrLXYMztNHLhM0oMQYts6p51D7y7qp0X+qyl8svh7Rc2+vOptuxViHi57RWbHwT2</vt:lpwstr>
  </property>
  <property fmtid="{D5CDD505-2E9C-101B-9397-08002B2CF9AE}" pid="61" name="x1ye=62">
    <vt:lpwstr>hkXPmRetlGlhY0BzqHgxqUV1q1U5LX1SpwpfJ2RyP77Pf+E8zrWe0yVnFKhK5mnhevHT8S62mdBSiiyTJyDyEf+jMZusn3iXK59IGIaT3J9lZvALEF892BdXty6YUfnNJPa5k1+sMcFTxFqPBx7rKLH+ExU6+e++/rv0RstYM7lfLtvTPUcSG82c2X1IXjeRIrsrUIN4I5IekwLsbNpyo9tMslFzOEJd9VZ7vC7ST6dl0K7ibb51JI6wBo4RzQ8</vt:lpwstr>
  </property>
  <property fmtid="{D5CDD505-2E9C-101B-9397-08002B2CF9AE}" pid="62" name="x1ye=63">
    <vt:lpwstr>u/rp/exIjm2dzZ6nhN4hT2a9IpyZWoQzQ+l2b9s+tYLJAgfetOxmoPtH4Rmwmy9HaB8X/nOTTSb0KvYamzPb/cMINz7mRGGHMva4oKYtIgKk0jsjjidc1/PGTWdTh4nNutV+SU6RvpGWWDQRfl22nCkg/yv8nNsX+1/fEpNXSs5DDuXyQfs1jRTcVzg+O3/dU5/rngZVR7wihpV/KjhHEO0/E3I5oNWOZLmqygvXwwiBOobdYfAdEeZkvdNLFwn</vt:lpwstr>
  </property>
  <property fmtid="{D5CDD505-2E9C-101B-9397-08002B2CF9AE}" pid="63" name="x1ye=64">
    <vt:lpwstr>azmUdt7vXpgrr3rQfCJkK2vV9gHjXaTlVqqCNw90CzXC4280O5apAxLR0ye5jqYGJ2t6Cn9ja1Zdp8xC98WLrDJpjgW7S7etMt9ifGBeimxr99Jmq1kZ52FLulnhlnOkdWj1cmIW20Jt8t1YZufX3PYae24G2HA5hd7C/UuGfbOJM6zwuRZMUPtoWzeiEFwkaPdZwnsQxB/gatL3SM2sQJ5PBey9+ame6SZKXrpTGAH72yaQPj3x18l5bbp/fsQ</vt:lpwstr>
  </property>
  <property fmtid="{D5CDD505-2E9C-101B-9397-08002B2CF9AE}" pid="64" name="x1ye=65">
    <vt:lpwstr>kJnrIR+nJrKWYl1KNP+0LUs4YrC8HzpZwZGBfQp9vNTlqcVo2BoYWyc06Y45NqM8sbbAHwRgecbGJZWXL+ZXxsoAPlEOKWqgrARW955W7mxYq7AfvvU141oHXzQBkrPYjCpynEO6lL1r4jNekiVuSfwDXEEnqEp5nEXXG7ar8Q8gx7EUFmEKTT7FHEGKuCOvXg/6O8fHqS80u8NpwJ2gbqbzZ79cZcbC52b4c0dLWpbdg8OlXMEzuUl1MwjfrK/</vt:lpwstr>
  </property>
  <property fmtid="{D5CDD505-2E9C-101B-9397-08002B2CF9AE}" pid="65" name="x1ye=66">
    <vt:lpwstr>J3iTDcmqpxPLdaus4PtIzK7TnfqEaF+KO3NfUo9S3ppkXipnUJgDGNRZswkGchx5x//cMdYJVPxpW2d6RrGQYNvaPniacJPIaZuGmo2YRm4Q4xF29I1WPGHPh9ECZ/sjYIWIHOpCEHjtekIzbGk7vxoXNcbFpaDamiEbIXhgDU6CtY88NouQvuRvKvwTpbVAgIAAD6QR4UZcyjLc3YydB9s5RlLGEKff3tK85Rk67dpLFdKkryuGdjQtDT3XYJp</vt:lpwstr>
  </property>
  <property fmtid="{D5CDD505-2E9C-101B-9397-08002B2CF9AE}" pid="66" name="x1ye=67">
    <vt:lpwstr>nMzOMzwz0o/CCHfGBu8Lm0d6h7VeNFNa4jzjus/BOYX2abH0vohqMwEdCKvL9yUeeLu+DdgqYr7N51BgFM6XK2ZaSCerILCTMA3ktRmZZn9ur3v2v07fX1bnfU+Nzpu3L3lEAKSY/nAm0/GlSkqAKPq2tto/4rZKYqBlnoNMP3Ekz6OzGN2wBHbrPbVpqHzNMsI6bSNKvcexZFwgXPVwPoYHdMPgk0AbFEqQLnyPfrVJ3xgOMJMlG3wJtNZRGzE</vt:lpwstr>
  </property>
  <property fmtid="{D5CDD505-2E9C-101B-9397-08002B2CF9AE}" pid="67" name="x1ye=68">
    <vt:lpwstr>SbgGKDBaKVfkXsxe4CRUtA2qjjII8JIZV7wUfGE8Bm9b3/WWNLllX0gA/wFosAdBIEMAAA==</vt:lpwstr>
  </property>
  <property fmtid="{D5CDD505-2E9C-101B-9397-08002B2CF9AE}" pid="68" name="x1ye=7">
    <vt:lpwstr>zTFhDQ+152d9itok1Wsiesov6uI12JRnrnKnDTdevD5kltBiAVDC9NvE/k5uV+SnqSI9KurW28Kzn6R8bzoZHaMnrz5DTrXnit0jK46hTCabCgmMFMJKmRW1FpTKONVVG5M85LV7XdoL4GUz6Q7nGYK72XSPwLpU/0C70RkJdua+aTA7o/FGhBcyNVbrSIQmVFQlEIvX0A+BrNJvbWNNbL2lDCHsQ770pkPUeaeFUPVl4trGyfSdtpPUDofu7kV</vt:lpwstr>
  </property>
  <property fmtid="{D5CDD505-2E9C-101B-9397-08002B2CF9AE}" pid="69" name="x1ye=8">
    <vt:lpwstr>8XP2Y0fO2t30pTx/U8y/FFYogCWMWOGxKYQXpoYyLGO4WuWtmtU1RqgyZEMOU689iwCxyzC1NKFS2F7tvq69ltxA3HnFerbGQnmJXAOOmCcTD0afRKkeZodveDfYedUErzijtnTa4U4UZG1GhNfY7x9GOq+8EBYCye1W2noRD83i3YsuwvD+a3IcYXb2M+bpt4NhtDbxDc8KJISE3Xu//bI6HXzXzU3YImf7u/wS35HU3SUC4I0HzHMRall8EVh</vt:lpwstr>
  </property>
  <property fmtid="{D5CDD505-2E9C-101B-9397-08002B2CF9AE}" pid="70" name="x1ye=9">
    <vt:lpwstr>NuHLGInixkZpWjOrpxJLBa1o31REUVgm9mSrvnPrDuzr7WLxCeuooAWfpB2b7O7r2uoEnWnPcurchCTHHR3+6mbhRo5ppRYDRZYxh1tCPX6L2VDbokZ+rGhyIfKWVfLskkrk77plB4zctF+qe+5L+AgvZMlObm7SQCOSJn9BELA8ug0xFXh2S033cGbzfuJmpHltkCbis8Putyq50ax4Z6Xu5MsHKkMsPjd4nmn57SL8XYylBaqsqqseJgBy+JG</vt:lpwstr>
  </property>
</Properties>
</file>